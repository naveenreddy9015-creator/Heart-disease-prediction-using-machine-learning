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BC871" w14:textId="77777777" w:rsidR="00427D4B" w:rsidRDefault="00427D4B" w:rsidP="00427D4B">
      <w:pPr>
        <w:spacing w:line="480" w:lineRule="auto"/>
        <w:jc w:val="center"/>
        <w:rPr>
          <w:rFonts w:cs="Times New Roman"/>
          <w:szCs w:val="24"/>
        </w:rPr>
      </w:pPr>
    </w:p>
    <w:p w14:paraId="5E756D4B" w14:textId="77777777" w:rsidR="00427D4B" w:rsidRDefault="00427D4B" w:rsidP="00427D4B">
      <w:pPr>
        <w:spacing w:line="480" w:lineRule="auto"/>
        <w:jc w:val="center"/>
        <w:rPr>
          <w:rFonts w:cs="Times New Roman"/>
          <w:szCs w:val="24"/>
        </w:rPr>
      </w:pPr>
    </w:p>
    <w:p w14:paraId="59EEB2B5" w14:textId="77777777" w:rsidR="00427D4B" w:rsidRDefault="00427D4B" w:rsidP="00427D4B">
      <w:pPr>
        <w:spacing w:line="480" w:lineRule="auto"/>
        <w:jc w:val="center"/>
        <w:rPr>
          <w:rFonts w:cs="Times New Roman"/>
          <w:szCs w:val="24"/>
        </w:rPr>
      </w:pPr>
    </w:p>
    <w:p w14:paraId="354AA923" w14:textId="77777777" w:rsidR="00427D4B" w:rsidRDefault="00427D4B" w:rsidP="00427D4B">
      <w:pPr>
        <w:spacing w:line="480" w:lineRule="auto"/>
        <w:jc w:val="center"/>
        <w:rPr>
          <w:rFonts w:cs="Times New Roman"/>
          <w:szCs w:val="24"/>
        </w:rPr>
      </w:pPr>
    </w:p>
    <w:p w14:paraId="0C478653" w14:textId="77777777" w:rsidR="00427D4B" w:rsidRDefault="00427D4B" w:rsidP="00427D4B">
      <w:pPr>
        <w:spacing w:line="480" w:lineRule="auto"/>
        <w:jc w:val="center"/>
        <w:rPr>
          <w:rFonts w:cs="Times New Roman"/>
          <w:szCs w:val="24"/>
        </w:rPr>
      </w:pPr>
    </w:p>
    <w:p w14:paraId="2EF8D321" w14:textId="77777777" w:rsidR="00427D4B" w:rsidRDefault="00427D4B" w:rsidP="00427D4B">
      <w:pPr>
        <w:spacing w:line="480" w:lineRule="auto"/>
        <w:jc w:val="center"/>
        <w:rPr>
          <w:rFonts w:cs="Times New Roman"/>
          <w:szCs w:val="24"/>
        </w:rPr>
      </w:pPr>
    </w:p>
    <w:p w14:paraId="60535F33" w14:textId="653FC38B" w:rsidR="00FE5B73" w:rsidRDefault="00FE5B73" w:rsidP="00FE5B73">
      <w:pPr>
        <w:spacing w:line="480" w:lineRule="auto"/>
        <w:jc w:val="center"/>
        <w:rPr>
          <w:rFonts w:cs="Times New Roman"/>
          <w:szCs w:val="24"/>
        </w:rPr>
      </w:pPr>
      <w:r>
        <w:rPr>
          <w:rFonts w:cs="Times New Roman"/>
          <w:szCs w:val="24"/>
        </w:rPr>
        <w:t>Final Project</w:t>
      </w:r>
    </w:p>
    <w:p w14:paraId="7BC10404" w14:textId="51DE82F9" w:rsidR="00FE5B73" w:rsidRPr="00FE5B73" w:rsidRDefault="00FE5B73" w:rsidP="00FE5B73">
      <w:pPr>
        <w:spacing w:line="480" w:lineRule="auto"/>
        <w:jc w:val="center"/>
        <w:rPr>
          <w:rFonts w:cs="Times New Roman"/>
          <w:szCs w:val="24"/>
        </w:rPr>
      </w:pPr>
      <w:r w:rsidRPr="00FE5B73">
        <w:rPr>
          <w:rFonts w:cs="Times New Roman"/>
          <w:szCs w:val="24"/>
        </w:rPr>
        <w:t xml:space="preserve">Heart disease prediction using machine </w:t>
      </w:r>
      <w:proofErr w:type="gramStart"/>
      <w:r w:rsidRPr="00FE5B73">
        <w:rPr>
          <w:rFonts w:cs="Times New Roman"/>
          <w:szCs w:val="24"/>
        </w:rPr>
        <w:t>learning</w:t>
      </w:r>
      <w:proofErr w:type="gramEnd"/>
    </w:p>
    <w:p w14:paraId="1394471A" w14:textId="50679334" w:rsidR="00427D4B" w:rsidRPr="00132B48" w:rsidRDefault="00FE5B73" w:rsidP="00427D4B">
      <w:pPr>
        <w:spacing w:line="480" w:lineRule="auto"/>
        <w:jc w:val="center"/>
        <w:rPr>
          <w:rFonts w:cs="Times New Roman"/>
          <w:szCs w:val="24"/>
        </w:rPr>
      </w:pPr>
      <w:r>
        <w:rPr>
          <w:rFonts w:cs="Times New Roman"/>
          <w:szCs w:val="24"/>
        </w:rPr>
        <w:t>Naveen Teja Reddy Majji</w:t>
      </w:r>
    </w:p>
    <w:p w14:paraId="3A785FCD" w14:textId="2861EFB3" w:rsidR="00427D4B" w:rsidRPr="00132B48" w:rsidRDefault="00FE5B73" w:rsidP="00427D4B">
      <w:pPr>
        <w:spacing w:line="480" w:lineRule="auto"/>
        <w:jc w:val="center"/>
        <w:rPr>
          <w:rFonts w:cs="Times New Roman"/>
          <w:szCs w:val="24"/>
        </w:rPr>
      </w:pPr>
      <w:r>
        <w:rPr>
          <w:rFonts w:cs="Times New Roman"/>
          <w:szCs w:val="24"/>
        </w:rPr>
        <w:t>Webster University</w:t>
      </w:r>
    </w:p>
    <w:p w14:paraId="37000D85" w14:textId="3B1444F4" w:rsidR="00427D4B" w:rsidRDefault="00FE5B73" w:rsidP="00427D4B">
      <w:pPr>
        <w:spacing w:line="480" w:lineRule="auto"/>
        <w:jc w:val="center"/>
        <w:rPr>
          <w:rFonts w:cs="Times New Roman"/>
          <w:szCs w:val="24"/>
        </w:rPr>
      </w:pPr>
      <w:r>
        <w:rPr>
          <w:rFonts w:cs="Times New Roman"/>
          <w:szCs w:val="24"/>
        </w:rPr>
        <w:t>03/13/2025</w:t>
      </w:r>
    </w:p>
    <w:p w14:paraId="18137D30" w14:textId="77777777" w:rsidR="00160C86" w:rsidRDefault="00926BE5" w:rsidP="00FF6EF6">
      <w:pPr>
        <w:ind w:firstLine="720"/>
      </w:pPr>
      <w:r>
        <w:br w:type="page"/>
      </w:r>
    </w:p>
    <w:sdt>
      <w:sdtPr>
        <w:rPr>
          <w:rFonts w:ascii="Times New Roman" w:eastAsiaTheme="minorHAnsi" w:hAnsi="Times New Roman" w:cstheme="minorBidi"/>
          <w:color w:val="auto"/>
          <w:sz w:val="24"/>
          <w:szCs w:val="22"/>
        </w:rPr>
        <w:id w:val="-1096932329"/>
        <w:docPartObj>
          <w:docPartGallery w:val="Table of Contents"/>
          <w:docPartUnique/>
        </w:docPartObj>
      </w:sdtPr>
      <w:sdtEndPr>
        <w:rPr>
          <w:b/>
          <w:bCs/>
          <w:noProof/>
        </w:rPr>
      </w:sdtEndPr>
      <w:sdtContent>
        <w:p w14:paraId="3EB6540F" w14:textId="77777777" w:rsidR="00F36500" w:rsidRPr="003A74AC" w:rsidRDefault="00926BE5">
          <w:pPr>
            <w:pStyle w:val="TOCHeading"/>
            <w:rPr>
              <w:rFonts w:ascii="Times New Roman" w:hAnsi="Times New Roman" w:cs="Times New Roman"/>
              <w:b/>
              <w:bCs/>
              <w:color w:val="auto"/>
              <w:sz w:val="28"/>
              <w:szCs w:val="28"/>
            </w:rPr>
          </w:pPr>
          <w:r w:rsidRPr="003A74AC">
            <w:rPr>
              <w:rFonts w:ascii="Times New Roman" w:hAnsi="Times New Roman" w:cs="Times New Roman"/>
              <w:b/>
              <w:bCs/>
              <w:color w:val="auto"/>
              <w:sz w:val="28"/>
              <w:szCs w:val="28"/>
            </w:rPr>
            <w:t>Table of Contents</w:t>
          </w:r>
        </w:p>
        <w:p w14:paraId="0E7E7137" w14:textId="4B931A99" w:rsidR="00D94959" w:rsidRDefault="00926BE5">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90356951" w:history="1">
            <w:r w:rsidR="00D94959" w:rsidRPr="007A56C5">
              <w:rPr>
                <w:rStyle w:val="Hyperlink"/>
                <w:rFonts w:cs="Times New Roman"/>
                <w:b/>
                <w:bCs/>
                <w:noProof/>
              </w:rPr>
              <w:t>Executive Summary</w:t>
            </w:r>
            <w:r w:rsidR="00D94959">
              <w:rPr>
                <w:noProof/>
                <w:webHidden/>
              </w:rPr>
              <w:tab/>
            </w:r>
            <w:r w:rsidR="00D94959">
              <w:rPr>
                <w:noProof/>
                <w:webHidden/>
              </w:rPr>
              <w:fldChar w:fldCharType="begin"/>
            </w:r>
            <w:r w:rsidR="00D94959">
              <w:rPr>
                <w:noProof/>
                <w:webHidden/>
              </w:rPr>
              <w:instrText xml:space="preserve"> PAGEREF _Toc190356951 \h </w:instrText>
            </w:r>
            <w:r w:rsidR="00D94959">
              <w:rPr>
                <w:noProof/>
                <w:webHidden/>
              </w:rPr>
            </w:r>
            <w:r w:rsidR="00D94959">
              <w:rPr>
                <w:noProof/>
                <w:webHidden/>
              </w:rPr>
              <w:fldChar w:fldCharType="separate"/>
            </w:r>
            <w:r w:rsidR="00D94959">
              <w:rPr>
                <w:noProof/>
                <w:webHidden/>
              </w:rPr>
              <w:t>4</w:t>
            </w:r>
            <w:r w:rsidR="00D94959">
              <w:rPr>
                <w:noProof/>
                <w:webHidden/>
              </w:rPr>
              <w:fldChar w:fldCharType="end"/>
            </w:r>
          </w:hyperlink>
        </w:p>
        <w:p w14:paraId="23CA0DE5" w14:textId="34BE9F24" w:rsidR="00D94959" w:rsidRDefault="00000000">
          <w:pPr>
            <w:pStyle w:val="TOC1"/>
            <w:tabs>
              <w:tab w:val="right" w:leader="dot" w:pos="9350"/>
            </w:tabs>
            <w:rPr>
              <w:rFonts w:asciiTheme="minorHAnsi" w:eastAsiaTheme="minorEastAsia" w:hAnsiTheme="minorHAnsi"/>
              <w:noProof/>
              <w:sz w:val="22"/>
            </w:rPr>
          </w:pPr>
          <w:hyperlink w:anchor="_Toc190356952" w:history="1">
            <w:r w:rsidR="00D94959" w:rsidRPr="007A56C5">
              <w:rPr>
                <w:rStyle w:val="Hyperlink"/>
                <w:rFonts w:cs="Times New Roman"/>
                <w:b/>
                <w:bCs/>
                <w:noProof/>
              </w:rPr>
              <w:t>Introduction</w:t>
            </w:r>
            <w:r w:rsidR="00D94959">
              <w:rPr>
                <w:noProof/>
                <w:webHidden/>
              </w:rPr>
              <w:tab/>
            </w:r>
            <w:r w:rsidR="00D94959">
              <w:rPr>
                <w:noProof/>
                <w:webHidden/>
              </w:rPr>
              <w:fldChar w:fldCharType="begin"/>
            </w:r>
            <w:r w:rsidR="00D94959">
              <w:rPr>
                <w:noProof/>
                <w:webHidden/>
              </w:rPr>
              <w:instrText xml:space="preserve"> PAGEREF _Toc190356952 \h </w:instrText>
            </w:r>
            <w:r w:rsidR="00D94959">
              <w:rPr>
                <w:noProof/>
                <w:webHidden/>
              </w:rPr>
            </w:r>
            <w:r w:rsidR="00D94959">
              <w:rPr>
                <w:noProof/>
                <w:webHidden/>
              </w:rPr>
              <w:fldChar w:fldCharType="separate"/>
            </w:r>
            <w:r w:rsidR="00D94959">
              <w:rPr>
                <w:noProof/>
                <w:webHidden/>
              </w:rPr>
              <w:t>4</w:t>
            </w:r>
            <w:r w:rsidR="00D94959">
              <w:rPr>
                <w:noProof/>
                <w:webHidden/>
              </w:rPr>
              <w:fldChar w:fldCharType="end"/>
            </w:r>
          </w:hyperlink>
        </w:p>
        <w:p w14:paraId="1983C58A" w14:textId="1CB67569" w:rsidR="00D94959" w:rsidRDefault="00000000">
          <w:pPr>
            <w:pStyle w:val="TOC1"/>
            <w:tabs>
              <w:tab w:val="right" w:leader="dot" w:pos="9350"/>
            </w:tabs>
            <w:rPr>
              <w:rFonts w:asciiTheme="minorHAnsi" w:eastAsiaTheme="minorEastAsia" w:hAnsiTheme="minorHAnsi"/>
              <w:noProof/>
              <w:sz w:val="22"/>
            </w:rPr>
          </w:pPr>
          <w:hyperlink w:anchor="_Toc190356953" w:history="1">
            <w:r w:rsidR="00D94959" w:rsidRPr="007A56C5">
              <w:rPr>
                <w:rStyle w:val="Hyperlink"/>
                <w:rFonts w:cs="Times New Roman"/>
                <w:b/>
                <w:bCs/>
                <w:noProof/>
              </w:rPr>
              <w:t>Data Description</w:t>
            </w:r>
            <w:r w:rsidR="00D94959">
              <w:rPr>
                <w:noProof/>
                <w:webHidden/>
              </w:rPr>
              <w:tab/>
            </w:r>
            <w:r w:rsidR="00D94959">
              <w:rPr>
                <w:noProof/>
                <w:webHidden/>
              </w:rPr>
              <w:fldChar w:fldCharType="begin"/>
            </w:r>
            <w:r w:rsidR="00D94959">
              <w:rPr>
                <w:noProof/>
                <w:webHidden/>
              </w:rPr>
              <w:instrText xml:space="preserve"> PAGEREF _Toc190356953 \h </w:instrText>
            </w:r>
            <w:r w:rsidR="00D94959">
              <w:rPr>
                <w:noProof/>
                <w:webHidden/>
              </w:rPr>
            </w:r>
            <w:r w:rsidR="00D94959">
              <w:rPr>
                <w:noProof/>
                <w:webHidden/>
              </w:rPr>
              <w:fldChar w:fldCharType="separate"/>
            </w:r>
            <w:r w:rsidR="00D94959">
              <w:rPr>
                <w:noProof/>
                <w:webHidden/>
              </w:rPr>
              <w:t>5</w:t>
            </w:r>
            <w:r w:rsidR="00D94959">
              <w:rPr>
                <w:noProof/>
                <w:webHidden/>
              </w:rPr>
              <w:fldChar w:fldCharType="end"/>
            </w:r>
          </w:hyperlink>
        </w:p>
        <w:p w14:paraId="6F3DED36" w14:textId="6438FECD" w:rsidR="00D94959" w:rsidRDefault="00000000">
          <w:pPr>
            <w:pStyle w:val="TOC2"/>
            <w:tabs>
              <w:tab w:val="right" w:leader="dot" w:pos="9350"/>
            </w:tabs>
            <w:rPr>
              <w:rFonts w:asciiTheme="minorHAnsi" w:eastAsiaTheme="minorEastAsia" w:hAnsiTheme="minorHAnsi"/>
              <w:noProof/>
              <w:sz w:val="22"/>
            </w:rPr>
          </w:pPr>
          <w:hyperlink w:anchor="_Toc190356954" w:history="1">
            <w:r w:rsidR="00D94959" w:rsidRPr="007A56C5">
              <w:rPr>
                <w:rStyle w:val="Hyperlink"/>
                <w:rFonts w:cs="Times New Roman"/>
                <w:b/>
                <w:bCs/>
                <w:noProof/>
              </w:rPr>
              <w:t>Dataset Overview</w:t>
            </w:r>
            <w:r w:rsidR="00D94959">
              <w:rPr>
                <w:noProof/>
                <w:webHidden/>
              </w:rPr>
              <w:tab/>
            </w:r>
            <w:r w:rsidR="00D94959">
              <w:rPr>
                <w:noProof/>
                <w:webHidden/>
              </w:rPr>
              <w:fldChar w:fldCharType="begin"/>
            </w:r>
            <w:r w:rsidR="00D94959">
              <w:rPr>
                <w:noProof/>
                <w:webHidden/>
              </w:rPr>
              <w:instrText xml:space="preserve"> PAGEREF _Toc190356954 \h </w:instrText>
            </w:r>
            <w:r w:rsidR="00D94959">
              <w:rPr>
                <w:noProof/>
                <w:webHidden/>
              </w:rPr>
            </w:r>
            <w:r w:rsidR="00D94959">
              <w:rPr>
                <w:noProof/>
                <w:webHidden/>
              </w:rPr>
              <w:fldChar w:fldCharType="separate"/>
            </w:r>
            <w:r w:rsidR="00D94959">
              <w:rPr>
                <w:noProof/>
                <w:webHidden/>
              </w:rPr>
              <w:t>5</w:t>
            </w:r>
            <w:r w:rsidR="00D94959">
              <w:rPr>
                <w:noProof/>
                <w:webHidden/>
              </w:rPr>
              <w:fldChar w:fldCharType="end"/>
            </w:r>
          </w:hyperlink>
        </w:p>
        <w:p w14:paraId="35C225A8" w14:textId="5B7A289C" w:rsidR="00D94959" w:rsidRDefault="00000000">
          <w:pPr>
            <w:pStyle w:val="TOC2"/>
            <w:tabs>
              <w:tab w:val="right" w:leader="dot" w:pos="9350"/>
            </w:tabs>
            <w:rPr>
              <w:rFonts w:asciiTheme="minorHAnsi" w:eastAsiaTheme="minorEastAsia" w:hAnsiTheme="minorHAnsi"/>
              <w:noProof/>
              <w:sz w:val="22"/>
            </w:rPr>
          </w:pPr>
          <w:hyperlink w:anchor="_Toc190356955" w:history="1">
            <w:r w:rsidR="00D94959" w:rsidRPr="007A56C5">
              <w:rPr>
                <w:rStyle w:val="Hyperlink"/>
                <w:rFonts w:cs="Times New Roman"/>
                <w:b/>
                <w:bCs/>
                <w:noProof/>
              </w:rPr>
              <w:t>Data Preprocessing</w:t>
            </w:r>
            <w:r w:rsidR="00D94959">
              <w:rPr>
                <w:noProof/>
                <w:webHidden/>
              </w:rPr>
              <w:tab/>
            </w:r>
            <w:r w:rsidR="00D94959">
              <w:rPr>
                <w:noProof/>
                <w:webHidden/>
              </w:rPr>
              <w:fldChar w:fldCharType="begin"/>
            </w:r>
            <w:r w:rsidR="00D94959">
              <w:rPr>
                <w:noProof/>
                <w:webHidden/>
              </w:rPr>
              <w:instrText xml:space="preserve"> PAGEREF _Toc190356955 \h </w:instrText>
            </w:r>
            <w:r w:rsidR="00D94959">
              <w:rPr>
                <w:noProof/>
                <w:webHidden/>
              </w:rPr>
            </w:r>
            <w:r w:rsidR="00D94959">
              <w:rPr>
                <w:noProof/>
                <w:webHidden/>
              </w:rPr>
              <w:fldChar w:fldCharType="separate"/>
            </w:r>
            <w:r w:rsidR="00D94959">
              <w:rPr>
                <w:noProof/>
                <w:webHidden/>
              </w:rPr>
              <w:t>5</w:t>
            </w:r>
            <w:r w:rsidR="00D94959">
              <w:rPr>
                <w:noProof/>
                <w:webHidden/>
              </w:rPr>
              <w:fldChar w:fldCharType="end"/>
            </w:r>
          </w:hyperlink>
        </w:p>
        <w:p w14:paraId="742B6D61" w14:textId="2B2F5337" w:rsidR="00D94959" w:rsidRDefault="00000000">
          <w:pPr>
            <w:pStyle w:val="TOC1"/>
            <w:tabs>
              <w:tab w:val="right" w:leader="dot" w:pos="9350"/>
            </w:tabs>
            <w:rPr>
              <w:rFonts w:asciiTheme="minorHAnsi" w:eastAsiaTheme="minorEastAsia" w:hAnsiTheme="minorHAnsi"/>
              <w:noProof/>
              <w:sz w:val="22"/>
            </w:rPr>
          </w:pPr>
          <w:hyperlink w:anchor="_Toc190356956" w:history="1">
            <w:r w:rsidR="00D94959" w:rsidRPr="007A56C5">
              <w:rPr>
                <w:rStyle w:val="Hyperlink"/>
                <w:rFonts w:cs="Times New Roman"/>
                <w:b/>
                <w:bCs/>
                <w:noProof/>
              </w:rPr>
              <w:t>Exploratory Data Analysis (EDA)</w:t>
            </w:r>
            <w:r w:rsidR="00D94959">
              <w:rPr>
                <w:noProof/>
                <w:webHidden/>
              </w:rPr>
              <w:tab/>
            </w:r>
            <w:r w:rsidR="00D94959">
              <w:rPr>
                <w:noProof/>
                <w:webHidden/>
              </w:rPr>
              <w:fldChar w:fldCharType="begin"/>
            </w:r>
            <w:r w:rsidR="00D94959">
              <w:rPr>
                <w:noProof/>
                <w:webHidden/>
              </w:rPr>
              <w:instrText xml:space="preserve"> PAGEREF _Toc190356956 \h </w:instrText>
            </w:r>
            <w:r w:rsidR="00D94959">
              <w:rPr>
                <w:noProof/>
                <w:webHidden/>
              </w:rPr>
            </w:r>
            <w:r w:rsidR="00D94959">
              <w:rPr>
                <w:noProof/>
                <w:webHidden/>
              </w:rPr>
              <w:fldChar w:fldCharType="separate"/>
            </w:r>
            <w:r w:rsidR="00D94959">
              <w:rPr>
                <w:noProof/>
                <w:webHidden/>
              </w:rPr>
              <w:t>6</w:t>
            </w:r>
            <w:r w:rsidR="00D94959">
              <w:rPr>
                <w:noProof/>
                <w:webHidden/>
              </w:rPr>
              <w:fldChar w:fldCharType="end"/>
            </w:r>
          </w:hyperlink>
        </w:p>
        <w:p w14:paraId="411009CA" w14:textId="07F4AB39" w:rsidR="00D94959" w:rsidRDefault="00000000">
          <w:pPr>
            <w:pStyle w:val="TOC2"/>
            <w:tabs>
              <w:tab w:val="right" w:leader="dot" w:pos="9350"/>
            </w:tabs>
            <w:rPr>
              <w:rFonts w:asciiTheme="minorHAnsi" w:eastAsiaTheme="minorEastAsia" w:hAnsiTheme="minorHAnsi"/>
              <w:noProof/>
              <w:sz w:val="22"/>
            </w:rPr>
          </w:pPr>
          <w:hyperlink w:anchor="_Toc190356957" w:history="1">
            <w:r w:rsidR="00D94959" w:rsidRPr="007A56C5">
              <w:rPr>
                <w:rStyle w:val="Hyperlink"/>
                <w:rFonts w:cs="Times New Roman"/>
                <w:b/>
                <w:bCs/>
                <w:noProof/>
              </w:rPr>
              <w:t>Univariate Analysis</w:t>
            </w:r>
            <w:r w:rsidR="00D94959">
              <w:rPr>
                <w:noProof/>
                <w:webHidden/>
              </w:rPr>
              <w:tab/>
            </w:r>
            <w:r w:rsidR="00D94959">
              <w:rPr>
                <w:noProof/>
                <w:webHidden/>
              </w:rPr>
              <w:fldChar w:fldCharType="begin"/>
            </w:r>
            <w:r w:rsidR="00D94959">
              <w:rPr>
                <w:noProof/>
                <w:webHidden/>
              </w:rPr>
              <w:instrText xml:space="preserve"> PAGEREF _Toc190356957 \h </w:instrText>
            </w:r>
            <w:r w:rsidR="00D94959">
              <w:rPr>
                <w:noProof/>
                <w:webHidden/>
              </w:rPr>
            </w:r>
            <w:r w:rsidR="00D94959">
              <w:rPr>
                <w:noProof/>
                <w:webHidden/>
              </w:rPr>
              <w:fldChar w:fldCharType="separate"/>
            </w:r>
            <w:r w:rsidR="00D94959">
              <w:rPr>
                <w:noProof/>
                <w:webHidden/>
              </w:rPr>
              <w:t>6</w:t>
            </w:r>
            <w:r w:rsidR="00D94959">
              <w:rPr>
                <w:noProof/>
                <w:webHidden/>
              </w:rPr>
              <w:fldChar w:fldCharType="end"/>
            </w:r>
          </w:hyperlink>
        </w:p>
        <w:p w14:paraId="1F54656C" w14:textId="773D1AB4" w:rsidR="00D94959" w:rsidRDefault="00000000">
          <w:pPr>
            <w:pStyle w:val="TOC2"/>
            <w:tabs>
              <w:tab w:val="right" w:leader="dot" w:pos="9350"/>
            </w:tabs>
            <w:rPr>
              <w:rFonts w:asciiTheme="minorHAnsi" w:eastAsiaTheme="minorEastAsia" w:hAnsiTheme="minorHAnsi"/>
              <w:noProof/>
              <w:sz w:val="22"/>
            </w:rPr>
          </w:pPr>
          <w:hyperlink w:anchor="_Toc190356958" w:history="1">
            <w:r w:rsidR="00D94959" w:rsidRPr="007A56C5">
              <w:rPr>
                <w:rStyle w:val="Hyperlink"/>
                <w:rFonts w:cs="Times New Roman"/>
                <w:b/>
                <w:bCs/>
                <w:noProof/>
              </w:rPr>
              <w:t>Bivariate Analysis</w:t>
            </w:r>
            <w:r w:rsidR="00D94959">
              <w:rPr>
                <w:noProof/>
                <w:webHidden/>
              </w:rPr>
              <w:tab/>
            </w:r>
            <w:r w:rsidR="00D94959">
              <w:rPr>
                <w:noProof/>
                <w:webHidden/>
              </w:rPr>
              <w:fldChar w:fldCharType="begin"/>
            </w:r>
            <w:r w:rsidR="00D94959">
              <w:rPr>
                <w:noProof/>
                <w:webHidden/>
              </w:rPr>
              <w:instrText xml:space="preserve"> PAGEREF _Toc190356958 \h </w:instrText>
            </w:r>
            <w:r w:rsidR="00D94959">
              <w:rPr>
                <w:noProof/>
                <w:webHidden/>
              </w:rPr>
            </w:r>
            <w:r w:rsidR="00D94959">
              <w:rPr>
                <w:noProof/>
                <w:webHidden/>
              </w:rPr>
              <w:fldChar w:fldCharType="separate"/>
            </w:r>
            <w:r w:rsidR="00D94959">
              <w:rPr>
                <w:noProof/>
                <w:webHidden/>
              </w:rPr>
              <w:t>10</w:t>
            </w:r>
            <w:r w:rsidR="00D94959">
              <w:rPr>
                <w:noProof/>
                <w:webHidden/>
              </w:rPr>
              <w:fldChar w:fldCharType="end"/>
            </w:r>
          </w:hyperlink>
        </w:p>
        <w:p w14:paraId="03C3AE50" w14:textId="0C339F03" w:rsidR="00D94959" w:rsidRDefault="00000000">
          <w:pPr>
            <w:pStyle w:val="TOC2"/>
            <w:tabs>
              <w:tab w:val="right" w:leader="dot" w:pos="9350"/>
            </w:tabs>
            <w:rPr>
              <w:rFonts w:asciiTheme="minorHAnsi" w:eastAsiaTheme="minorEastAsia" w:hAnsiTheme="minorHAnsi"/>
              <w:noProof/>
              <w:sz w:val="22"/>
            </w:rPr>
          </w:pPr>
          <w:hyperlink w:anchor="_Toc190356959" w:history="1">
            <w:r w:rsidR="00D94959" w:rsidRPr="007A56C5">
              <w:rPr>
                <w:rStyle w:val="Hyperlink"/>
                <w:rFonts w:cs="Times New Roman"/>
                <w:b/>
                <w:bCs/>
                <w:noProof/>
              </w:rPr>
              <w:t>Outlier Detection</w:t>
            </w:r>
            <w:r w:rsidR="00D94959">
              <w:rPr>
                <w:noProof/>
                <w:webHidden/>
              </w:rPr>
              <w:tab/>
            </w:r>
            <w:r w:rsidR="00D94959">
              <w:rPr>
                <w:noProof/>
                <w:webHidden/>
              </w:rPr>
              <w:fldChar w:fldCharType="begin"/>
            </w:r>
            <w:r w:rsidR="00D94959">
              <w:rPr>
                <w:noProof/>
                <w:webHidden/>
              </w:rPr>
              <w:instrText xml:space="preserve"> PAGEREF _Toc190356959 \h </w:instrText>
            </w:r>
            <w:r w:rsidR="00D94959">
              <w:rPr>
                <w:noProof/>
                <w:webHidden/>
              </w:rPr>
            </w:r>
            <w:r w:rsidR="00D94959">
              <w:rPr>
                <w:noProof/>
                <w:webHidden/>
              </w:rPr>
              <w:fldChar w:fldCharType="separate"/>
            </w:r>
            <w:r w:rsidR="00D94959">
              <w:rPr>
                <w:noProof/>
                <w:webHidden/>
              </w:rPr>
              <w:t>12</w:t>
            </w:r>
            <w:r w:rsidR="00D94959">
              <w:rPr>
                <w:noProof/>
                <w:webHidden/>
              </w:rPr>
              <w:fldChar w:fldCharType="end"/>
            </w:r>
          </w:hyperlink>
        </w:p>
        <w:p w14:paraId="0502F0E2" w14:textId="11C5E33D" w:rsidR="00D94959" w:rsidRDefault="00000000">
          <w:pPr>
            <w:pStyle w:val="TOC1"/>
            <w:tabs>
              <w:tab w:val="right" w:leader="dot" w:pos="9350"/>
            </w:tabs>
            <w:rPr>
              <w:rFonts w:asciiTheme="minorHAnsi" w:eastAsiaTheme="minorEastAsia" w:hAnsiTheme="minorHAnsi"/>
              <w:noProof/>
              <w:sz w:val="22"/>
            </w:rPr>
          </w:pPr>
          <w:hyperlink w:anchor="_Toc190356960" w:history="1">
            <w:r w:rsidR="00D94959" w:rsidRPr="007A56C5">
              <w:rPr>
                <w:rStyle w:val="Hyperlink"/>
                <w:rFonts w:cs="Times New Roman"/>
                <w:b/>
                <w:bCs/>
                <w:noProof/>
              </w:rPr>
              <w:t>Modeling</w:t>
            </w:r>
            <w:r w:rsidR="00D94959">
              <w:rPr>
                <w:noProof/>
                <w:webHidden/>
              </w:rPr>
              <w:tab/>
            </w:r>
            <w:r w:rsidR="00D94959">
              <w:rPr>
                <w:noProof/>
                <w:webHidden/>
              </w:rPr>
              <w:fldChar w:fldCharType="begin"/>
            </w:r>
            <w:r w:rsidR="00D94959">
              <w:rPr>
                <w:noProof/>
                <w:webHidden/>
              </w:rPr>
              <w:instrText xml:space="preserve"> PAGEREF _Toc190356960 \h </w:instrText>
            </w:r>
            <w:r w:rsidR="00D94959">
              <w:rPr>
                <w:noProof/>
                <w:webHidden/>
              </w:rPr>
            </w:r>
            <w:r w:rsidR="00D94959">
              <w:rPr>
                <w:noProof/>
                <w:webHidden/>
              </w:rPr>
              <w:fldChar w:fldCharType="separate"/>
            </w:r>
            <w:r w:rsidR="00D94959">
              <w:rPr>
                <w:noProof/>
                <w:webHidden/>
              </w:rPr>
              <w:t>12</w:t>
            </w:r>
            <w:r w:rsidR="00D94959">
              <w:rPr>
                <w:noProof/>
                <w:webHidden/>
              </w:rPr>
              <w:fldChar w:fldCharType="end"/>
            </w:r>
          </w:hyperlink>
        </w:p>
        <w:p w14:paraId="5CDFBBF5" w14:textId="492430A2" w:rsidR="00D94959" w:rsidRDefault="00000000">
          <w:pPr>
            <w:pStyle w:val="TOC2"/>
            <w:tabs>
              <w:tab w:val="right" w:leader="dot" w:pos="9350"/>
            </w:tabs>
            <w:rPr>
              <w:rFonts w:asciiTheme="minorHAnsi" w:eastAsiaTheme="minorEastAsia" w:hAnsiTheme="minorHAnsi"/>
              <w:noProof/>
              <w:sz w:val="22"/>
            </w:rPr>
          </w:pPr>
          <w:hyperlink w:anchor="_Toc190356961" w:history="1">
            <w:r w:rsidR="00D94959" w:rsidRPr="007A56C5">
              <w:rPr>
                <w:rStyle w:val="Hyperlink"/>
                <w:rFonts w:cs="Times New Roman"/>
                <w:b/>
                <w:bCs/>
                <w:noProof/>
              </w:rPr>
              <w:t>Logistic Regression</w:t>
            </w:r>
            <w:r w:rsidR="00D94959">
              <w:rPr>
                <w:noProof/>
                <w:webHidden/>
              </w:rPr>
              <w:tab/>
            </w:r>
            <w:r w:rsidR="00D94959">
              <w:rPr>
                <w:noProof/>
                <w:webHidden/>
              </w:rPr>
              <w:fldChar w:fldCharType="begin"/>
            </w:r>
            <w:r w:rsidR="00D94959">
              <w:rPr>
                <w:noProof/>
                <w:webHidden/>
              </w:rPr>
              <w:instrText xml:space="preserve"> PAGEREF _Toc190356961 \h </w:instrText>
            </w:r>
            <w:r w:rsidR="00D94959">
              <w:rPr>
                <w:noProof/>
                <w:webHidden/>
              </w:rPr>
            </w:r>
            <w:r w:rsidR="00D94959">
              <w:rPr>
                <w:noProof/>
                <w:webHidden/>
              </w:rPr>
              <w:fldChar w:fldCharType="separate"/>
            </w:r>
            <w:r w:rsidR="00D94959">
              <w:rPr>
                <w:noProof/>
                <w:webHidden/>
              </w:rPr>
              <w:t>12</w:t>
            </w:r>
            <w:r w:rsidR="00D94959">
              <w:rPr>
                <w:noProof/>
                <w:webHidden/>
              </w:rPr>
              <w:fldChar w:fldCharType="end"/>
            </w:r>
          </w:hyperlink>
        </w:p>
        <w:p w14:paraId="0E3A8624" w14:textId="43F721A3" w:rsidR="00D94959" w:rsidRDefault="00000000">
          <w:pPr>
            <w:pStyle w:val="TOC2"/>
            <w:tabs>
              <w:tab w:val="right" w:leader="dot" w:pos="9350"/>
            </w:tabs>
            <w:rPr>
              <w:rFonts w:asciiTheme="minorHAnsi" w:eastAsiaTheme="minorEastAsia" w:hAnsiTheme="minorHAnsi"/>
              <w:noProof/>
              <w:sz w:val="22"/>
            </w:rPr>
          </w:pPr>
          <w:hyperlink w:anchor="_Toc190356962" w:history="1">
            <w:r w:rsidR="00D94959" w:rsidRPr="007A56C5">
              <w:rPr>
                <w:rStyle w:val="Hyperlink"/>
                <w:rFonts w:cs="Times New Roman"/>
                <w:b/>
                <w:bCs/>
                <w:noProof/>
              </w:rPr>
              <w:t>Decision Tree</w:t>
            </w:r>
            <w:r w:rsidR="00D94959">
              <w:rPr>
                <w:noProof/>
                <w:webHidden/>
              </w:rPr>
              <w:tab/>
            </w:r>
            <w:r w:rsidR="00D94959">
              <w:rPr>
                <w:noProof/>
                <w:webHidden/>
              </w:rPr>
              <w:fldChar w:fldCharType="begin"/>
            </w:r>
            <w:r w:rsidR="00D94959">
              <w:rPr>
                <w:noProof/>
                <w:webHidden/>
              </w:rPr>
              <w:instrText xml:space="preserve"> PAGEREF _Toc190356962 \h </w:instrText>
            </w:r>
            <w:r w:rsidR="00D94959">
              <w:rPr>
                <w:noProof/>
                <w:webHidden/>
              </w:rPr>
            </w:r>
            <w:r w:rsidR="00D94959">
              <w:rPr>
                <w:noProof/>
                <w:webHidden/>
              </w:rPr>
              <w:fldChar w:fldCharType="separate"/>
            </w:r>
            <w:r w:rsidR="00D94959">
              <w:rPr>
                <w:noProof/>
                <w:webHidden/>
              </w:rPr>
              <w:t>13</w:t>
            </w:r>
            <w:r w:rsidR="00D94959">
              <w:rPr>
                <w:noProof/>
                <w:webHidden/>
              </w:rPr>
              <w:fldChar w:fldCharType="end"/>
            </w:r>
          </w:hyperlink>
        </w:p>
        <w:p w14:paraId="7638C846" w14:textId="218A4F75" w:rsidR="00D94959" w:rsidRDefault="00000000">
          <w:pPr>
            <w:pStyle w:val="TOC2"/>
            <w:tabs>
              <w:tab w:val="right" w:leader="dot" w:pos="9350"/>
            </w:tabs>
            <w:rPr>
              <w:rFonts w:asciiTheme="minorHAnsi" w:eastAsiaTheme="minorEastAsia" w:hAnsiTheme="minorHAnsi"/>
              <w:noProof/>
              <w:sz w:val="22"/>
            </w:rPr>
          </w:pPr>
          <w:hyperlink w:anchor="_Toc190356963" w:history="1">
            <w:r w:rsidR="00D94959" w:rsidRPr="007A56C5">
              <w:rPr>
                <w:rStyle w:val="Hyperlink"/>
                <w:rFonts w:cs="Times New Roman"/>
                <w:b/>
                <w:bCs/>
                <w:noProof/>
              </w:rPr>
              <w:t>Random Forest</w:t>
            </w:r>
            <w:r w:rsidR="00D94959">
              <w:rPr>
                <w:noProof/>
                <w:webHidden/>
              </w:rPr>
              <w:tab/>
            </w:r>
            <w:r w:rsidR="00D94959">
              <w:rPr>
                <w:noProof/>
                <w:webHidden/>
              </w:rPr>
              <w:fldChar w:fldCharType="begin"/>
            </w:r>
            <w:r w:rsidR="00D94959">
              <w:rPr>
                <w:noProof/>
                <w:webHidden/>
              </w:rPr>
              <w:instrText xml:space="preserve"> PAGEREF _Toc190356963 \h </w:instrText>
            </w:r>
            <w:r w:rsidR="00D94959">
              <w:rPr>
                <w:noProof/>
                <w:webHidden/>
              </w:rPr>
            </w:r>
            <w:r w:rsidR="00D94959">
              <w:rPr>
                <w:noProof/>
                <w:webHidden/>
              </w:rPr>
              <w:fldChar w:fldCharType="separate"/>
            </w:r>
            <w:r w:rsidR="00D94959">
              <w:rPr>
                <w:noProof/>
                <w:webHidden/>
              </w:rPr>
              <w:t>14</w:t>
            </w:r>
            <w:r w:rsidR="00D94959">
              <w:rPr>
                <w:noProof/>
                <w:webHidden/>
              </w:rPr>
              <w:fldChar w:fldCharType="end"/>
            </w:r>
          </w:hyperlink>
        </w:p>
        <w:p w14:paraId="7B682448" w14:textId="31376C55" w:rsidR="00D94959" w:rsidRDefault="00000000">
          <w:pPr>
            <w:pStyle w:val="TOC1"/>
            <w:tabs>
              <w:tab w:val="right" w:leader="dot" w:pos="9350"/>
            </w:tabs>
            <w:rPr>
              <w:rFonts w:asciiTheme="minorHAnsi" w:eastAsiaTheme="minorEastAsia" w:hAnsiTheme="minorHAnsi"/>
              <w:noProof/>
              <w:sz w:val="22"/>
            </w:rPr>
          </w:pPr>
          <w:hyperlink w:anchor="_Toc190356964" w:history="1">
            <w:r w:rsidR="00D94959" w:rsidRPr="007A56C5">
              <w:rPr>
                <w:rStyle w:val="Hyperlink"/>
                <w:rFonts w:cs="Times New Roman"/>
                <w:b/>
                <w:bCs/>
                <w:noProof/>
              </w:rPr>
              <w:t>Performance Evaluation</w:t>
            </w:r>
            <w:r w:rsidR="00D94959">
              <w:rPr>
                <w:noProof/>
                <w:webHidden/>
              </w:rPr>
              <w:tab/>
            </w:r>
            <w:r w:rsidR="00D94959">
              <w:rPr>
                <w:noProof/>
                <w:webHidden/>
              </w:rPr>
              <w:fldChar w:fldCharType="begin"/>
            </w:r>
            <w:r w:rsidR="00D94959">
              <w:rPr>
                <w:noProof/>
                <w:webHidden/>
              </w:rPr>
              <w:instrText xml:space="preserve"> PAGEREF _Toc190356964 \h </w:instrText>
            </w:r>
            <w:r w:rsidR="00D94959">
              <w:rPr>
                <w:noProof/>
                <w:webHidden/>
              </w:rPr>
            </w:r>
            <w:r w:rsidR="00D94959">
              <w:rPr>
                <w:noProof/>
                <w:webHidden/>
              </w:rPr>
              <w:fldChar w:fldCharType="separate"/>
            </w:r>
            <w:r w:rsidR="00D94959">
              <w:rPr>
                <w:noProof/>
                <w:webHidden/>
              </w:rPr>
              <w:t>14</w:t>
            </w:r>
            <w:r w:rsidR="00D94959">
              <w:rPr>
                <w:noProof/>
                <w:webHidden/>
              </w:rPr>
              <w:fldChar w:fldCharType="end"/>
            </w:r>
          </w:hyperlink>
        </w:p>
        <w:p w14:paraId="6544CBED" w14:textId="61921DDB" w:rsidR="00D94959" w:rsidRDefault="00000000">
          <w:pPr>
            <w:pStyle w:val="TOC2"/>
            <w:tabs>
              <w:tab w:val="right" w:leader="dot" w:pos="9350"/>
            </w:tabs>
            <w:rPr>
              <w:rFonts w:asciiTheme="minorHAnsi" w:eastAsiaTheme="minorEastAsia" w:hAnsiTheme="minorHAnsi"/>
              <w:noProof/>
              <w:sz w:val="22"/>
            </w:rPr>
          </w:pPr>
          <w:hyperlink w:anchor="_Toc190356965" w:history="1">
            <w:r w:rsidR="00D94959" w:rsidRPr="007A56C5">
              <w:rPr>
                <w:rStyle w:val="Hyperlink"/>
                <w:rFonts w:cs="Times New Roman"/>
                <w:b/>
                <w:bCs/>
                <w:noProof/>
              </w:rPr>
              <w:t>Accuracy Metrics</w:t>
            </w:r>
            <w:r w:rsidR="00D94959">
              <w:rPr>
                <w:noProof/>
                <w:webHidden/>
              </w:rPr>
              <w:tab/>
            </w:r>
            <w:r w:rsidR="00D94959">
              <w:rPr>
                <w:noProof/>
                <w:webHidden/>
              </w:rPr>
              <w:fldChar w:fldCharType="begin"/>
            </w:r>
            <w:r w:rsidR="00D94959">
              <w:rPr>
                <w:noProof/>
                <w:webHidden/>
              </w:rPr>
              <w:instrText xml:space="preserve"> PAGEREF _Toc190356965 \h </w:instrText>
            </w:r>
            <w:r w:rsidR="00D94959">
              <w:rPr>
                <w:noProof/>
                <w:webHidden/>
              </w:rPr>
            </w:r>
            <w:r w:rsidR="00D94959">
              <w:rPr>
                <w:noProof/>
                <w:webHidden/>
              </w:rPr>
              <w:fldChar w:fldCharType="separate"/>
            </w:r>
            <w:r w:rsidR="00D94959">
              <w:rPr>
                <w:noProof/>
                <w:webHidden/>
              </w:rPr>
              <w:t>14</w:t>
            </w:r>
            <w:r w:rsidR="00D94959">
              <w:rPr>
                <w:noProof/>
                <w:webHidden/>
              </w:rPr>
              <w:fldChar w:fldCharType="end"/>
            </w:r>
          </w:hyperlink>
        </w:p>
        <w:p w14:paraId="1B5020FC" w14:textId="77CFAF49" w:rsidR="00D94959" w:rsidRDefault="00000000">
          <w:pPr>
            <w:pStyle w:val="TOC2"/>
            <w:tabs>
              <w:tab w:val="right" w:leader="dot" w:pos="9350"/>
            </w:tabs>
            <w:rPr>
              <w:rFonts w:asciiTheme="minorHAnsi" w:eastAsiaTheme="minorEastAsia" w:hAnsiTheme="minorHAnsi"/>
              <w:noProof/>
              <w:sz w:val="22"/>
            </w:rPr>
          </w:pPr>
          <w:hyperlink w:anchor="_Toc190356966" w:history="1">
            <w:r w:rsidR="00D94959" w:rsidRPr="007A56C5">
              <w:rPr>
                <w:rStyle w:val="Hyperlink"/>
                <w:rFonts w:cs="Times New Roman"/>
                <w:b/>
                <w:bCs/>
                <w:noProof/>
              </w:rPr>
              <w:t>Confusion Matrices</w:t>
            </w:r>
            <w:r w:rsidR="00D94959">
              <w:rPr>
                <w:noProof/>
                <w:webHidden/>
              </w:rPr>
              <w:tab/>
            </w:r>
            <w:r w:rsidR="00D94959">
              <w:rPr>
                <w:noProof/>
                <w:webHidden/>
              </w:rPr>
              <w:fldChar w:fldCharType="begin"/>
            </w:r>
            <w:r w:rsidR="00D94959">
              <w:rPr>
                <w:noProof/>
                <w:webHidden/>
              </w:rPr>
              <w:instrText xml:space="preserve"> PAGEREF _Toc190356966 \h </w:instrText>
            </w:r>
            <w:r w:rsidR="00D94959">
              <w:rPr>
                <w:noProof/>
                <w:webHidden/>
              </w:rPr>
            </w:r>
            <w:r w:rsidR="00D94959">
              <w:rPr>
                <w:noProof/>
                <w:webHidden/>
              </w:rPr>
              <w:fldChar w:fldCharType="separate"/>
            </w:r>
            <w:r w:rsidR="00D94959">
              <w:rPr>
                <w:noProof/>
                <w:webHidden/>
              </w:rPr>
              <w:t>15</w:t>
            </w:r>
            <w:r w:rsidR="00D94959">
              <w:rPr>
                <w:noProof/>
                <w:webHidden/>
              </w:rPr>
              <w:fldChar w:fldCharType="end"/>
            </w:r>
          </w:hyperlink>
        </w:p>
        <w:p w14:paraId="6C0E2DE0" w14:textId="4CD009C3" w:rsidR="00D94959" w:rsidRDefault="00000000">
          <w:pPr>
            <w:pStyle w:val="TOC2"/>
            <w:tabs>
              <w:tab w:val="right" w:leader="dot" w:pos="9350"/>
            </w:tabs>
            <w:rPr>
              <w:rFonts w:asciiTheme="minorHAnsi" w:eastAsiaTheme="minorEastAsia" w:hAnsiTheme="minorHAnsi"/>
              <w:noProof/>
              <w:sz w:val="22"/>
            </w:rPr>
          </w:pPr>
          <w:hyperlink w:anchor="_Toc190356967" w:history="1">
            <w:r w:rsidR="00D94959" w:rsidRPr="007A56C5">
              <w:rPr>
                <w:rStyle w:val="Hyperlink"/>
                <w:rFonts w:cs="Times New Roman"/>
                <w:b/>
                <w:bCs/>
                <w:noProof/>
              </w:rPr>
              <w:t>ROC and AUC Analysis</w:t>
            </w:r>
            <w:r w:rsidR="00D94959">
              <w:rPr>
                <w:noProof/>
                <w:webHidden/>
              </w:rPr>
              <w:tab/>
            </w:r>
            <w:r w:rsidR="00D94959">
              <w:rPr>
                <w:noProof/>
                <w:webHidden/>
              </w:rPr>
              <w:fldChar w:fldCharType="begin"/>
            </w:r>
            <w:r w:rsidR="00D94959">
              <w:rPr>
                <w:noProof/>
                <w:webHidden/>
              </w:rPr>
              <w:instrText xml:space="preserve"> PAGEREF _Toc190356967 \h </w:instrText>
            </w:r>
            <w:r w:rsidR="00D94959">
              <w:rPr>
                <w:noProof/>
                <w:webHidden/>
              </w:rPr>
            </w:r>
            <w:r w:rsidR="00D94959">
              <w:rPr>
                <w:noProof/>
                <w:webHidden/>
              </w:rPr>
              <w:fldChar w:fldCharType="separate"/>
            </w:r>
            <w:r w:rsidR="00D94959">
              <w:rPr>
                <w:noProof/>
                <w:webHidden/>
              </w:rPr>
              <w:t>18</w:t>
            </w:r>
            <w:r w:rsidR="00D94959">
              <w:rPr>
                <w:noProof/>
                <w:webHidden/>
              </w:rPr>
              <w:fldChar w:fldCharType="end"/>
            </w:r>
          </w:hyperlink>
        </w:p>
        <w:p w14:paraId="7702CB67" w14:textId="23A4270F" w:rsidR="00D94959" w:rsidRDefault="00000000">
          <w:pPr>
            <w:pStyle w:val="TOC1"/>
            <w:tabs>
              <w:tab w:val="right" w:leader="dot" w:pos="9350"/>
            </w:tabs>
            <w:rPr>
              <w:rFonts w:asciiTheme="minorHAnsi" w:eastAsiaTheme="minorEastAsia" w:hAnsiTheme="minorHAnsi"/>
              <w:noProof/>
              <w:sz w:val="22"/>
            </w:rPr>
          </w:pPr>
          <w:hyperlink w:anchor="_Toc190356968" w:history="1">
            <w:r w:rsidR="00D94959" w:rsidRPr="007A56C5">
              <w:rPr>
                <w:rStyle w:val="Hyperlink"/>
                <w:rFonts w:cs="Times New Roman"/>
                <w:b/>
                <w:bCs/>
                <w:noProof/>
              </w:rPr>
              <w:t>Conclusion</w:t>
            </w:r>
            <w:r w:rsidR="00D94959">
              <w:rPr>
                <w:noProof/>
                <w:webHidden/>
              </w:rPr>
              <w:tab/>
            </w:r>
            <w:r w:rsidR="00D94959">
              <w:rPr>
                <w:noProof/>
                <w:webHidden/>
              </w:rPr>
              <w:fldChar w:fldCharType="begin"/>
            </w:r>
            <w:r w:rsidR="00D94959">
              <w:rPr>
                <w:noProof/>
                <w:webHidden/>
              </w:rPr>
              <w:instrText xml:space="preserve"> PAGEREF _Toc190356968 \h </w:instrText>
            </w:r>
            <w:r w:rsidR="00D94959">
              <w:rPr>
                <w:noProof/>
                <w:webHidden/>
              </w:rPr>
            </w:r>
            <w:r w:rsidR="00D94959">
              <w:rPr>
                <w:noProof/>
                <w:webHidden/>
              </w:rPr>
              <w:fldChar w:fldCharType="separate"/>
            </w:r>
            <w:r w:rsidR="00D94959">
              <w:rPr>
                <w:noProof/>
                <w:webHidden/>
              </w:rPr>
              <w:t>20</w:t>
            </w:r>
            <w:r w:rsidR="00D94959">
              <w:rPr>
                <w:noProof/>
                <w:webHidden/>
              </w:rPr>
              <w:fldChar w:fldCharType="end"/>
            </w:r>
          </w:hyperlink>
        </w:p>
        <w:p w14:paraId="41423750" w14:textId="186BD9A8" w:rsidR="00D94959" w:rsidRDefault="00000000">
          <w:pPr>
            <w:pStyle w:val="TOC1"/>
            <w:tabs>
              <w:tab w:val="right" w:leader="dot" w:pos="9350"/>
            </w:tabs>
            <w:rPr>
              <w:rFonts w:asciiTheme="minorHAnsi" w:eastAsiaTheme="minorEastAsia" w:hAnsiTheme="minorHAnsi"/>
              <w:noProof/>
              <w:sz w:val="22"/>
            </w:rPr>
          </w:pPr>
          <w:hyperlink w:anchor="_Toc190356969" w:history="1">
            <w:r w:rsidR="00D94959" w:rsidRPr="007A56C5">
              <w:rPr>
                <w:rStyle w:val="Hyperlink"/>
                <w:rFonts w:cs="Times New Roman"/>
                <w:b/>
                <w:bCs/>
                <w:noProof/>
              </w:rPr>
              <w:t>References</w:t>
            </w:r>
            <w:r w:rsidR="00D94959">
              <w:rPr>
                <w:noProof/>
                <w:webHidden/>
              </w:rPr>
              <w:tab/>
            </w:r>
            <w:r w:rsidR="00D94959">
              <w:rPr>
                <w:noProof/>
                <w:webHidden/>
              </w:rPr>
              <w:fldChar w:fldCharType="begin"/>
            </w:r>
            <w:r w:rsidR="00D94959">
              <w:rPr>
                <w:noProof/>
                <w:webHidden/>
              </w:rPr>
              <w:instrText xml:space="preserve"> PAGEREF _Toc190356969 \h </w:instrText>
            </w:r>
            <w:r w:rsidR="00D94959">
              <w:rPr>
                <w:noProof/>
                <w:webHidden/>
              </w:rPr>
            </w:r>
            <w:r w:rsidR="00D94959">
              <w:rPr>
                <w:noProof/>
                <w:webHidden/>
              </w:rPr>
              <w:fldChar w:fldCharType="separate"/>
            </w:r>
            <w:r w:rsidR="00D94959">
              <w:rPr>
                <w:noProof/>
                <w:webHidden/>
              </w:rPr>
              <w:t>21</w:t>
            </w:r>
            <w:r w:rsidR="00D94959">
              <w:rPr>
                <w:noProof/>
                <w:webHidden/>
              </w:rPr>
              <w:fldChar w:fldCharType="end"/>
            </w:r>
          </w:hyperlink>
        </w:p>
        <w:p w14:paraId="73C39112" w14:textId="2450CC82" w:rsidR="00F36500" w:rsidRDefault="00926BE5">
          <w:r>
            <w:rPr>
              <w:b/>
              <w:bCs/>
              <w:noProof/>
            </w:rPr>
            <w:fldChar w:fldCharType="end"/>
          </w:r>
        </w:p>
      </w:sdtContent>
    </w:sdt>
    <w:p w14:paraId="30A166A3" w14:textId="55AC4CF5" w:rsidR="00F36500" w:rsidRDefault="00F36500" w:rsidP="00C5009D">
      <w:pPr>
        <w:rPr>
          <w:b/>
          <w:bCs/>
        </w:rPr>
      </w:pPr>
    </w:p>
    <w:p w14:paraId="0C7E7EA4" w14:textId="77777777" w:rsidR="00ED2B0E" w:rsidRDefault="00ED2B0E" w:rsidP="003A74AC">
      <w:pPr>
        <w:pStyle w:val="TOCHeading"/>
        <w:rPr>
          <w:rFonts w:ascii="Times New Roman" w:hAnsi="Times New Roman" w:cs="Times New Roman"/>
          <w:b/>
          <w:bCs/>
          <w:color w:val="auto"/>
          <w:sz w:val="28"/>
          <w:szCs w:val="28"/>
        </w:rPr>
      </w:pPr>
    </w:p>
    <w:p w14:paraId="341EA7E6" w14:textId="77777777" w:rsidR="00ED2B0E" w:rsidRDefault="00ED2B0E" w:rsidP="003A74AC">
      <w:pPr>
        <w:pStyle w:val="TOCHeading"/>
        <w:rPr>
          <w:rFonts w:ascii="Times New Roman" w:hAnsi="Times New Roman" w:cs="Times New Roman"/>
          <w:b/>
          <w:bCs/>
          <w:color w:val="auto"/>
          <w:sz w:val="28"/>
          <w:szCs w:val="28"/>
        </w:rPr>
      </w:pPr>
    </w:p>
    <w:p w14:paraId="24672621" w14:textId="77777777" w:rsidR="00ED2B0E" w:rsidRDefault="00ED2B0E" w:rsidP="003A74AC">
      <w:pPr>
        <w:pStyle w:val="TOCHeading"/>
        <w:rPr>
          <w:rFonts w:ascii="Times New Roman" w:hAnsi="Times New Roman" w:cs="Times New Roman"/>
          <w:b/>
          <w:bCs/>
          <w:color w:val="auto"/>
          <w:sz w:val="28"/>
          <w:szCs w:val="28"/>
        </w:rPr>
      </w:pPr>
    </w:p>
    <w:p w14:paraId="271B965E" w14:textId="77777777" w:rsidR="00ED2B0E" w:rsidRDefault="00ED2B0E" w:rsidP="003A74AC">
      <w:pPr>
        <w:pStyle w:val="TOCHeading"/>
        <w:rPr>
          <w:rFonts w:ascii="Times New Roman" w:hAnsi="Times New Roman" w:cs="Times New Roman"/>
          <w:b/>
          <w:bCs/>
          <w:color w:val="auto"/>
          <w:sz w:val="28"/>
          <w:szCs w:val="28"/>
        </w:rPr>
      </w:pPr>
    </w:p>
    <w:p w14:paraId="6CA079D3" w14:textId="77777777" w:rsidR="00ED2B0E" w:rsidRDefault="00ED2B0E" w:rsidP="003A74AC">
      <w:pPr>
        <w:pStyle w:val="TOCHeading"/>
        <w:rPr>
          <w:rFonts w:ascii="Times New Roman" w:hAnsi="Times New Roman" w:cs="Times New Roman"/>
          <w:b/>
          <w:bCs/>
          <w:color w:val="auto"/>
          <w:sz w:val="28"/>
          <w:szCs w:val="28"/>
        </w:rPr>
      </w:pPr>
    </w:p>
    <w:p w14:paraId="163E51B9" w14:textId="4E47A8BA" w:rsidR="00ED2B0E" w:rsidRDefault="00ED2B0E" w:rsidP="00ED2B0E">
      <w:pPr>
        <w:pStyle w:val="TOCHeading"/>
        <w:rPr>
          <w:rFonts w:ascii="Times New Roman" w:hAnsi="Times New Roman" w:cs="Times New Roman"/>
          <w:b/>
          <w:bCs/>
          <w:color w:val="auto"/>
          <w:sz w:val="28"/>
          <w:szCs w:val="28"/>
        </w:rPr>
      </w:pPr>
    </w:p>
    <w:p w14:paraId="2E20B785" w14:textId="382D3BE3" w:rsidR="00ED2B0E" w:rsidRDefault="00ED2B0E" w:rsidP="00ED2B0E"/>
    <w:p w14:paraId="3A5F53C0" w14:textId="77777777" w:rsidR="00ED2B0E" w:rsidRPr="00ED2B0E" w:rsidRDefault="00ED2B0E" w:rsidP="00ED2B0E"/>
    <w:p w14:paraId="496FCABA" w14:textId="60C11497" w:rsidR="00ED2B0E" w:rsidRDefault="003A74AC" w:rsidP="00ED2B0E">
      <w:pPr>
        <w:pStyle w:val="TOCHeading"/>
      </w:pPr>
      <w:r w:rsidRPr="003A74AC">
        <w:rPr>
          <w:rFonts w:ascii="Times New Roman" w:hAnsi="Times New Roman" w:cs="Times New Roman"/>
          <w:b/>
          <w:bCs/>
          <w:color w:val="auto"/>
          <w:sz w:val="28"/>
          <w:szCs w:val="28"/>
        </w:rPr>
        <w:lastRenderedPageBreak/>
        <w:t>Table of Figures</w:t>
      </w:r>
    </w:p>
    <w:p w14:paraId="46E313E7" w14:textId="5BDD3D9B" w:rsidR="00DA2826" w:rsidRDefault="00DA2826">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90356929" w:history="1">
        <w:r w:rsidRPr="00BF59CA">
          <w:rPr>
            <w:rStyle w:val="Hyperlink"/>
            <w:noProof/>
          </w:rPr>
          <w:t>Figure 1: Data Processing</w:t>
        </w:r>
        <w:r>
          <w:rPr>
            <w:noProof/>
            <w:webHidden/>
          </w:rPr>
          <w:tab/>
        </w:r>
        <w:r>
          <w:rPr>
            <w:noProof/>
            <w:webHidden/>
          </w:rPr>
          <w:fldChar w:fldCharType="begin"/>
        </w:r>
        <w:r>
          <w:rPr>
            <w:noProof/>
            <w:webHidden/>
          </w:rPr>
          <w:instrText xml:space="preserve"> PAGEREF _Toc190356929 \h </w:instrText>
        </w:r>
        <w:r>
          <w:rPr>
            <w:noProof/>
            <w:webHidden/>
          </w:rPr>
        </w:r>
        <w:r>
          <w:rPr>
            <w:noProof/>
            <w:webHidden/>
          </w:rPr>
          <w:fldChar w:fldCharType="separate"/>
        </w:r>
        <w:r>
          <w:rPr>
            <w:noProof/>
            <w:webHidden/>
          </w:rPr>
          <w:t>6</w:t>
        </w:r>
        <w:r>
          <w:rPr>
            <w:noProof/>
            <w:webHidden/>
          </w:rPr>
          <w:fldChar w:fldCharType="end"/>
        </w:r>
      </w:hyperlink>
    </w:p>
    <w:p w14:paraId="107F5FA9" w14:textId="1E1833C9" w:rsidR="00DA2826" w:rsidRDefault="00000000">
      <w:pPr>
        <w:pStyle w:val="TableofFigures"/>
        <w:tabs>
          <w:tab w:val="right" w:leader="dot" w:pos="9350"/>
        </w:tabs>
        <w:rPr>
          <w:rFonts w:asciiTheme="minorHAnsi" w:eastAsiaTheme="minorEastAsia" w:hAnsiTheme="minorHAnsi"/>
          <w:noProof/>
          <w:sz w:val="22"/>
        </w:rPr>
      </w:pPr>
      <w:hyperlink w:anchor="_Toc190356930" w:history="1">
        <w:r w:rsidR="00DA2826" w:rsidRPr="00BF59CA">
          <w:rPr>
            <w:rStyle w:val="Hyperlink"/>
            <w:noProof/>
          </w:rPr>
          <w:t>Figure 2: Age Histogram</w:t>
        </w:r>
        <w:r w:rsidR="00DA2826">
          <w:rPr>
            <w:noProof/>
            <w:webHidden/>
          </w:rPr>
          <w:tab/>
        </w:r>
        <w:r w:rsidR="00DA2826">
          <w:rPr>
            <w:noProof/>
            <w:webHidden/>
          </w:rPr>
          <w:fldChar w:fldCharType="begin"/>
        </w:r>
        <w:r w:rsidR="00DA2826">
          <w:rPr>
            <w:noProof/>
            <w:webHidden/>
          </w:rPr>
          <w:instrText xml:space="preserve"> PAGEREF _Toc190356930 \h </w:instrText>
        </w:r>
        <w:r w:rsidR="00DA2826">
          <w:rPr>
            <w:noProof/>
            <w:webHidden/>
          </w:rPr>
        </w:r>
        <w:r w:rsidR="00DA2826">
          <w:rPr>
            <w:noProof/>
            <w:webHidden/>
          </w:rPr>
          <w:fldChar w:fldCharType="separate"/>
        </w:r>
        <w:r w:rsidR="00DA2826">
          <w:rPr>
            <w:noProof/>
            <w:webHidden/>
          </w:rPr>
          <w:t>6</w:t>
        </w:r>
        <w:r w:rsidR="00DA2826">
          <w:rPr>
            <w:noProof/>
            <w:webHidden/>
          </w:rPr>
          <w:fldChar w:fldCharType="end"/>
        </w:r>
      </w:hyperlink>
    </w:p>
    <w:p w14:paraId="0185889A" w14:textId="14AEEE0B" w:rsidR="00DA2826" w:rsidRDefault="00000000">
      <w:pPr>
        <w:pStyle w:val="TableofFigures"/>
        <w:tabs>
          <w:tab w:val="right" w:leader="dot" w:pos="9350"/>
        </w:tabs>
        <w:rPr>
          <w:rFonts w:asciiTheme="minorHAnsi" w:eastAsiaTheme="minorEastAsia" w:hAnsiTheme="minorHAnsi"/>
          <w:noProof/>
          <w:sz w:val="22"/>
        </w:rPr>
      </w:pPr>
      <w:hyperlink w:anchor="_Toc190356931" w:history="1">
        <w:r w:rsidR="00DA2826" w:rsidRPr="00BF59CA">
          <w:rPr>
            <w:rStyle w:val="Hyperlink"/>
            <w:noProof/>
          </w:rPr>
          <w:t>Figure 3: Age Boxplot</w:t>
        </w:r>
        <w:r w:rsidR="00DA2826">
          <w:rPr>
            <w:noProof/>
            <w:webHidden/>
          </w:rPr>
          <w:tab/>
        </w:r>
        <w:r w:rsidR="00DA2826">
          <w:rPr>
            <w:noProof/>
            <w:webHidden/>
          </w:rPr>
          <w:fldChar w:fldCharType="begin"/>
        </w:r>
        <w:r w:rsidR="00DA2826">
          <w:rPr>
            <w:noProof/>
            <w:webHidden/>
          </w:rPr>
          <w:instrText xml:space="preserve"> PAGEREF _Toc190356931 \h </w:instrText>
        </w:r>
        <w:r w:rsidR="00DA2826">
          <w:rPr>
            <w:noProof/>
            <w:webHidden/>
          </w:rPr>
        </w:r>
        <w:r w:rsidR="00DA2826">
          <w:rPr>
            <w:noProof/>
            <w:webHidden/>
          </w:rPr>
          <w:fldChar w:fldCharType="separate"/>
        </w:r>
        <w:r w:rsidR="00DA2826">
          <w:rPr>
            <w:noProof/>
            <w:webHidden/>
          </w:rPr>
          <w:t>7</w:t>
        </w:r>
        <w:r w:rsidR="00DA2826">
          <w:rPr>
            <w:noProof/>
            <w:webHidden/>
          </w:rPr>
          <w:fldChar w:fldCharType="end"/>
        </w:r>
      </w:hyperlink>
    </w:p>
    <w:p w14:paraId="7AD623E1" w14:textId="13B2E559" w:rsidR="00DA2826" w:rsidRDefault="00000000">
      <w:pPr>
        <w:pStyle w:val="TableofFigures"/>
        <w:tabs>
          <w:tab w:val="right" w:leader="dot" w:pos="9350"/>
        </w:tabs>
        <w:rPr>
          <w:rFonts w:asciiTheme="minorHAnsi" w:eastAsiaTheme="minorEastAsia" w:hAnsiTheme="minorHAnsi"/>
          <w:noProof/>
          <w:sz w:val="22"/>
        </w:rPr>
      </w:pPr>
      <w:hyperlink w:anchor="_Toc190356932" w:history="1">
        <w:r w:rsidR="00DA2826" w:rsidRPr="00BF59CA">
          <w:rPr>
            <w:rStyle w:val="Hyperlink"/>
            <w:noProof/>
          </w:rPr>
          <w:t>Figure 4: Cholesterol Histogram</w:t>
        </w:r>
        <w:r w:rsidR="00DA2826">
          <w:rPr>
            <w:noProof/>
            <w:webHidden/>
          </w:rPr>
          <w:tab/>
        </w:r>
        <w:r w:rsidR="00DA2826">
          <w:rPr>
            <w:noProof/>
            <w:webHidden/>
          </w:rPr>
          <w:fldChar w:fldCharType="begin"/>
        </w:r>
        <w:r w:rsidR="00DA2826">
          <w:rPr>
            <w:noProof/>
            <w:webHidden/>
          </w:rPr>
          <w:instrText xml:space="preserve"> PAGEREF _Toc190356932 \h </w:instrText>
        </w:r>
        <w:r w:rsidR="00DA2826">
          <w:rPr>
            <w:noProof/>
            <w:webHidden/>
          </w:rPr>
        </w:r>
        <w:r w:rsidR="00DA2826">
          <w:rPr>
            <w:noProof/>
            <w:webHidden/>
          </w:rPr>
          <w:fldChar w:fldCharType="separate"/>
        </w:r>
        <w:r w:rsidR="00DA2826">
          <w:rPr>
            <w:noProof/>
            <w:webHidden/>
          </w:rPr>
          <w:t>8</w:t>
        </w:r>
        <w:r w:rsidR="00DA2826">
          <w:rPr>
            <w:noProof/>
            <w:webHidden/>
          </w:rPr>
          <w:fldChar w:fldCharType="end"/>
        </w:r>
      </w:hyperlink>
    </w:p>
    <w:p w14:paraId="042B67D4" w14:textId="3D588E3C" w:rsidR="00DA2826" w:rsidRDefault="00000000">
      <w:pPr>
        <w:pStyle w:val="TableofFigures"/>
        <w:tabs>
          <w:tab w:val="right" w:leader="dot" w:pos="9350"/>
        </w:tabs>
        <w:rPr>
          <w:rFonts w:asciiTheme="minorHAnsi" w:eastAsiaTheme="minorEastAsia" w:hAnsiTheme="minorHAnsi"/>
          <w:noProof/>
          <w:sz w:val="22"/>
        </w:rPr>
      </w:pPr>
      <w:hyperlink w:anchor="_Toc190356933" w:history="1">
        <w:r w:rsidR="00DA2826" w:rsidRPr="00BF59CA">
          <w:rPr>
            <w:rStyle w:val="Hyperlink"/>
            <w:noProof/>
          </w:rPr>
          <w:t>Figure 5: Cholesterol Boxplot</w:t>
        </w:r>
        <w:r w:rsidR="00DA2826">
          <w:rPr>
            <w:noProof/>
            <w:webHidden/>
          </w:rPr>
          <w:tab/>
        </w:r>
        <w:r w:rsidR="00DA2826">
          <w:rPr>
            <w:noProof/>
            <w:webHidden/>
          </w:rPr>
          <w:fldChar w:fldCharType="begin"/>
        </w:r>
        <w:r w:rsidR="00DA2826">
          <w:rPr>
            <w:noProof/>
            <w:webHidden/>
          </w:rPr>
          <w:instrText xml:space="preserve"> PAGEREF _Toc190356933 \h </w:instrText>
        </w:r>
        <w:r w:rsidR="00DA2826">
          <w:rPr>
            <w:noProof/>
            <w:webHidden/>
          </w:rPr>
        </w:r>
        <w:r w:rsidR="00DA2826">
          <w:rPr>
            <w:noProof/>
            <w:webHidden/>
          </w:rPr>
          <w:fldChar w:fldCharType="separate"/>
        </w:r>
        <w:r w:rsidR="00DA2826">
          <w:rPr>
            <w:noProof/>
            <w:webHidden/>
          </w:rPr>
          <w:t>8</w:t>
        </w:r>
        <w:r w:rsidR="00DA2826">
          <w:rPr>
            <w:noProof/>
            <w:webHidden/>
          </w:rPr>
          <w:fldChar w:fldCharType="end"/>
        </w:r>
      </w:hyperlink>
    </w:p>
    <w:p w14:paraId="103ADD0D" w14:textId="6F4DD6F2" w:rsidR="00DA2826" w:rsidRDefault="00000000">
      <w:pPr>
        <w:pStyle w:val="TableofFigures"/>
        <w:tabs>
          <w:tab w:val="right" w:leader="dot" w:pos="9350"/>
        </w:tabs>
        <w:rPr>
          <w:rFonts w:asciiTheme="minorHAnsi" w:eastAsiaTheme="minorEastAsia" w:hAnsiTheme="minorHAnsi"/>
          <w:noProof/>
          <w:sz w:val="22"/>
        </w:rPr>
      </w:pPr>
      <w:hyperlink w:anchor="_Toc190356934" w:history="1">
        <w:r w:rsidR="00DA2826" w:rsidRPr="00BF59CA">
          <w:rPr>
            <w:rStyle w:val="Hyperlink"/>
            <w:noProof/>
          </w:rPr>
          <w:t>Figure 6: Max Heart Rate Histogram</w:t>
        </w:r>
        <w:r w:rsidR="00DA2826">
          <w:rPr>
            <w:noProof/>
            <w:webHidden/>
          </w:rPr>
          <w:tab/>
        </w:r>
        <w:r w:rsidR="00DA2826">
          <w:rPr>
            <w:noProof/>
            <w:webHidden/>
          </w:rPr>
          <w:fldChar w:fldCharType="begin"/>
        </w:r>
        <w:r w:rsidR="00DA2826">
          <w:rPr>
            <w:noProof/>
            <w:webHidden/>
          </w:rPr>
          <w:instrText xml:space="preserve"> PAGEREF _Toc190356934 \h </w:instrText>
        </w:r>
        <w:r w:rsidR="00DA2826">
          <w:rPr>
            <w:noProof/>
            <w:webHidden/>
          </w:rPr>
        </w:r>
        <w:r w:rsidR="00DA2826">
          <w:rPr>
            <w:noProof/>
            <w:webHidden/>
          </w:rPr>
          <w:fldChar w:fldCharType="separate"/>
        </w:r>
        <w:r w:rsidR="00DA2826">
          <w:rPr>
            <w:noProof/>
            <w:webHidden/>
          </w:rPr>
          <w:t>9</w:t>
        </w:r>
        <w:r w:rsidR="00DA2826">
          <w:rPr>
            <w:noProof/>
            <w:webHidden/>
          </w:rPr>
          <w:fldChar w:fldCharType="end"/>
        </w:r>
      </w:hyperlink>
    </w:p>
    <w:p w14:paraId="3D3EF591" w14:textId="1EF5A40E" w:rsidR="00DA2826" w:rsidRDefault="00000000">
      <w:pPr>
        <w:pStyle w:val="TableofFigures"/>
        <w:tabs>
          <w:tab w:val="right" w:leader="dot" w:pos="9350"/>
        </w:tabs>
        <w:rPr>
          <w:rFonts w:asciiTheme="minorHAnsi" w:eastAsiaTheme="minorEastAsia" w:hAnsiTheme="minorHAnsi"/>
          <w:noProof/>
          <w:sz w:val="22"/>
        </w:rPr>
      </w:pPr>
      <w:hyperlink w:anchor="_Toc190356935" w:history="1">
        <w:r w:rsidR="00DA2826" w:rsidRPr="00BF59CA">
          <w:rPr>
            <w:rStyle w:val="Hyperlink"/>
            <w:noProof/>
          </w:rPr>
          <w:t>Figure 7: Max Heart Rate Boxplot</w:t>
        </w:r>
        <w:r w:rsidR="00DA2826">
          <w:rPr>
            <w:noProof/>
            <w:webHidden/>
          </w:rPr>
          <w:tab/>
        </w:r>
        <w:r w:rsidR="00DA2826">
          <w:rPr>
            <w:noProof/>
            <w:webHidden/>
          </w:rPr>
          <w:fldChar w:fldCharType="begin"/>
        </w:r>
        <w:r w:rsidR="00DA2826">
          <w:rPr>
            <w:noProof/>
            <w:webHidden/>
          </w:rPr>
          <w:instrText xml:space="preserve"> PAGEREF _Toc190356935 \h </w:instrText>
        </w:r>
        <w:r w:rsidR="00DA2826">
          <w:rPr>
            <w:noProof/>
            <w:webHidden/>
          </w:rPr>
        </w:r>
        <w:r w:rsidR="00DA2826">
          <w:rPr>
            <w:noProof/>
            <w:webHidden/>
          </w:rPr>
          <w:fldChar w:fldCharType="separate"/>
        </w:r>
        <w:r w:rsidR="00DA2826">
          <w:rPr>
            <w:noProof/>
            <w:webHidden/>
          </w:rPr>
          <w:t>10</w:t>
        </w:r>
        <w:r w:rsidR="00DA2826">
          <w:rPr>
            <w:noProof/>
            <w:webHidden/>
          </w:rPr>
          <w:fldChar w:fldCharType="end"/>
        </w:r>
      </w:hyperlink>
    </w:p>
    <w:p w14:paraId="335F9E35" w14:textId="2345CBF7" w:rsidR="00DA2826" w:rsidRDefault="00000000">
      <w:pPr>
        <w:pStyle w:val="TableofFigures"/>
        <w:tabs>
          <w:tab w:val="right" w:leader="dot" w:pos="9350"/>
        </w:tabs>
        <w:rPr>
          <w:rFonts w:asciiTheme="minorHAnsi" w:eastAsiaTheme="minorEastAsia" w:hAnsiTheme="minorHAnsi"/>
          <w:noProof/>
          <w:sz w:val="22"/>
        </w:rPr>
      </w:pPr>
      <w:hyperlink w:anchor="_Toc190356936" w:history="1">
        <w:r w:rsidR="00DA2826" w:rsidRPr="00BF59CA">
          <w:rPr>
            <w:rStyle w:val="Hyperlink"/>
            <w:noProof/>
          </w:rPr>
          <w:t>Figure 8: Cholesterol Levels by Heart Disease (true/false)</w:t>
        </w:r>
        <w:r w:rsidR="00DA2826">
          <w:rPr>
            <w:noProof/>
            <w:webHidden/>
          </w:rPr>
          <w:tab/>
        </w:r>
        <w:r w:rsidR="00DA2826">
          <w:rPr>
            <w:noProof/>
            <w:webHidden/>
          </w:rPr>
          <w:fldChar w:fldCharType="begin"/>
        </w:r>
        <w:r w:rsidR="00DA2826">
          <w:rPr>
            <w:noProof/>
            <w:webHidden/>
          </w:rPr>
          <w:instrText xml:space="preserve"> PAGEREF _Toc190356936 \h </w:instrText>
        </w:r>
        <w:r w:rsidR="00DA2826">
          <w:rPr>
            <w:noProof/>
            <w:webHidden/>
          </w:rPr>
        </w:r>
        <w:r w:rsidR="00DA2826">
          <w:rPr>
            <w:noProof/>
            <w:webHidden/>
          </w:rPr>
          <w:fldChar w:fldCharType="separate"/>
        </w:r>
        <w:r w:rsidR="00DA2826">
          <w:rPr>
            <w:noProof/>
            <w:webHidden/>
          </w:rPr>
          <w:t>11</w:t>
        </w:r>
        <w:r w:rsidR="00DA2826">
          <w:rPr>
            <w:noProof/>
            <w:webHidden/>
          </w:rPr>
          <w:fldChar w:fldCharType="end"/>
        </w:r>
      </w:hyperlink>
    </w:p>
    <w:p w14:paraId="76452B9F" w14:textId="72DE81AD" w:rsidR="00DA2826" w:rsidRDefault="00000000">
      <w:pPr>
        <w:pStyle w:val="TableofFigures"/>
        <w:tabs>
          <w:tab w:val="right" w:leader="dot" w:pos="9350"/>
        </w:tabs>
        <w:rPr>
          <w:rFonts w:asciiTheme="minorHAnsi" w:eastAsiaTheme="minorEastAsia" w:hAnsiTheme="minorHAnsi"/>
          <w:noProof/>
          <w:sz w:val="22"/>
        </w:rPr>
      </w:pPr>
      <w:hyperlink w:anchor="_Toc190356937" w:history="1">
        <w:r w:rsidR="00DA2826" w:rsidRPr="00BF59CA">
          <w:rPr>
            <w:rStyle w:val="Hyperlink"/>
            <w:noProof/>
          </w:rPr>
          <w:t>Figure 9: Correlation Heatmap</w:t>
        </w:r>
        <w:r w:rsidR="00DA2826">
          <w:rPr>
            <w:noProof/>
            <w:webHidden/>
          </w:rPr>
          <w:tab/>
        </w:r>
        <w:r w:rsidR="00DA2826">
          <w:rPr>
            <w:noProof/>
            <w:webHidden/>
          </w:rPr>
          <w:fldChar w:fldCharType="begin"/>
        </w:r>
        <w:r w:rsidR="00DA2826">
          <w:rPr>
            <w:noProof/>
            <w:webHidden/>
          </w:rPr>
          <w:instrText xml:space="preserve"> PAGEREF _Toc190356937 \h </w:instrText>
        </w:r>
        <w:r w:rsidR="00DA2826">
          <w:rPr>
            <w:noProof/>
            <w:webHidden/>
          </w:rPr>
        </w:r>
        <w:r w:rsidR="00DA2826">
          <w:rPr>
            <w:noProof/>
            <w:webHidden/>
          </w:rPr>
          <w:fldChar w:fldCharType="separate"/>
        </w:r>
        <w:r w:rsidR="00DA2826">
          <w:rPr>
            <w:noProof/>
            <w:webHidden/>
          </w:rPr>
          <w:t>11</w:t>
        </w:r>
        <w:r w:rsidR="00DA2826">
          <w:rPr>
            <w:noProof/>
            <w:webHidden/>
          </w:rPr>
          <w:fldChar w:fldCharType="end"/>
        </w:r>
      </w:hyperlink>
    </w:p>
    <w:p w14:paraId="56A760D5" w14:textId="7FB4A069" w:rsidR="00DA2826" w:rsidRDefault="00000000">
      <w:pPr>
        <w:pStyle w:val="TableofFigures"/>
        <w:tabs>
          <w:tab w:val="right" w:leader="dot" w:pos="9350"/>
        </w:tabs>
        <w:rPr>
          <w:rFonts w:asciiTheme="minorHAnsi" w:eastAsiaTheme="minorEastAsia" w:hAnsiTheme="minorHAnsi"/>
          <w:noProof/>
          <w:sz w:val="22"/>
        </w:rPr>
      </w:pPr>
      <w:hyperlink w:anchor="_Toc190356938" w:history="1">
        <w:r w:rsidR="00DA2826" w:rsidRPr="00BF59CA">
          <w:rPr>
            <w:rStyle w:val="Hyperlink"/>
            <w:noProof/>
          </w:rPr>
          <w:t>Figure 10: Outlier Check</w:t>
        </w:r>
        <w:r w:rsidR="00DA2826">
          <w:rPr>
            <w:noProof/>
            <w:webHidden/>
          </w:rPr>
          <w:tab/>
        </w:r>
        <w:r w:rsidR="00DA2826">
          <w:rPr>
            <w:noProof/>
            <w:webHidden/>
          </w:rPr>
          <w:fldChar w:fldCharType="begin"/>
        </w:r>
        <w:r w:rsidR="00DA2826">
          <w:rPr>
            <w:noProof/>
            <w:webHidden/>
          </w:rPr>
          <w:instrText xml:space="preserve"> PAGEREF _Toc190356938 \h </w:instrText>
        </w:r>
        <w:r w:rsidR="00DA2826">
          <w:rPr>
            <w:noProof/>
            <w:webHidden/>
          </w:rPr>
        </w:r>
        <w:r w:rsidR="00DA2826">
          <w:rPr>
            <w:noProof/>
            <w:webHidden/>
          </w:rPr>
          <w:fldChar w:fldCharType="separate"/>
        </w:r>
        <w:r w:rsidR="00DA2826">
          <w:rPr>
            <w:noProof/>
            <w:webHidden/>
          </w:rPr>
          <w:t>12</w:t>
        </w:r>
        <w:r w:rsidR="00DA2826">
          <w:rPr>
            <w:noProof/>
            <w:webHidden/>
          </w:rPr>
          <w:fldChar w:fldCharType="end"/>
        </w:r>
      </w:hyperlink>
    </w:p>
    <w:p w14:paraId="6E3A9EC6" w14:textId="4B2DF8D4" w:rsidR="00DA2826" w:rsidRDefault="00000000">
      <w:pPr>
        <w:pStyle w:val="TableofFigures"/>
        <w:tabs>
          <w:tab w:val="right" w:leader="dot" w:pos="9350"/>
        </w:tabs>
        <w:rPr>
          <w:rFonts w:asciiTheme="minorHAnsi" w:eastAsiaTheme="minorEastAsia" w:hAnsiTheme="minorHAnsi"/>
          <w:noProof/>
          <w:sz w:val="22"/>
        </w:rPr>
      </w:pPr>
      <w:hyperlink w:anchor="_Toc190356939" w:history="1">
        <w:r w:rsidR="00DA2826" w:rsidRPr="00BF59CA">
          <w:rPr>
            <w:rStyle w:val="Hyperlink"/>
            <w:noProof/>
          </w:rPr>
          <w:t>Figure 11: Logistic Regression Model</w:t>
        </w:r>
        <w:r w:rsidR="00DA2826">
          <w:rPr>
            <w:noProof/>
            <w:webHidden/>
          </w:rPr>
          <w:tab/>
        </w:r>
        <w:r w:rsidR="00DA2826">
          <w:rPr>
            <w:noProof/>
            <w:webHidden/>
          </w:rPr>
          <w:fldChar w:fldCharType="begin"/>
        </w:r>
        <w:r w:rsidR="00DA2826">
          <w:rPr>
            <w:noProof/>
            <w:webHidden/>
          </w:rPr>
          <w:instrText xml:space="preserve"> PAGEREF _Toc190356939 \h </w:instrText>
        </w:r>
        <w:r w:rsidR="00DA2826">
          <w:rPr>
            <w:noProof/>
            <w:webHidden/>
          </w:rPr>
        </w:r>
        <w:r w:rsidR="00DA2826">
          <w:rPr>
            <w:noProof/>
            <w:webHidden/>
          </w:rPr>
          <w:fldChar w:fldCharType="separate"/>
        </w:r>
        <w:r w:rsidR="00DA2826">
          <w:rPr>
            <w:noProof/>
            <w:webHidden/>
          </w:rPr>
          <w:t>13</w:t>
        </w:r>
        <w:r w:rsidR="00DA2826">
          <w:rPr>
            <w:noProof/>
            <w:webHidden/>
          </w:rPr>
          <w:fldChar w:fldCharType="end"/>
        </w:r>
      </w:hyperlink>
    </w:p>
    <w:p w14:paraId="59E9F223" w14:textId="154BA7C9" w:rsidR="00DA2826" w:rsidRDefault="00000000">
      <w:pPr>
        <w:pStyle w:val="TableofFigures"/>
        <w:tabs>
          <w:tab w:val="right" w:leader="dot" w:pos="9350"/>
        </w:tabs>
        <w:rPr>
          <w:rFonts w:asciiTheme="minorHAnsi" w:eastAsiaTheme="minorEastAsia" w:hAnsiTheme="minorHAnsi"/>
          <w:noProof/>
          <w:sz w:val="22"/>
        </w:rPr>
      </w:pPr>
      <w:hyperlink w:anchor="_Toc190356940" w:history="1">
        <w:r w:rsidR="00DA2826" w:rsidRPr="00BF59CA">
          <w:rPr>
            <w:rStyle w:val="Hyperlink"/>
            <w:noProof/>
          </w:rPr>
          <w:t>Figure 12: Decision Tree Model</w:t>
        </w:r>
        <w:r w:rsidR="00DA2826">
          <w:rPr>
            <w:noProof/>
            <w:webHidden/>
          </w:rPr>
          <w:tab/>
        </w:r>
        <w:r w:rsidR="00DA2826">
          <w:rPr>
            <w:noProof/>
            <w:webHidden/>
          </w:rPr>
          <w:fldChar w:fldCharType="begin"/>
        </w:r>
        <w:r w:rsidR="00DA2826">
          <w:rPr>
            <w:noProof/>
            <w:webHidden/>
          </w:rPr>
          <w:instrText xml:space="preserve"> PAGEREF _Toc190356940 \h </w:instrText>
        </w:r>
        <w:r w:rsidR="00DA2826">
          <w:rPr>
            <w:noProof/>
            <w:webHidden/>
          </w:rPr>
        </w:r>
        <w:r w:rsidR="00DA2826">
          <w:rPr>
            <w:noProof/>
            <w:webHidden/>
          </w:rPr>
          <w:fldChar w:fldCharType="separate"/>
        </w:r>
        <w:r w:rsidR="00DA2826">
          <w:rPr>
            <w:noProof/>
            <w:webHidden/>
          </w:rPr>
          <w:t>13</w:t>
        </w:r>
        <w:r w:rsidR="00DA2826">
          <w:rPr>
            <w:noProof/>
            <w:webHidden/>
          </w:rPr>
          <w:fldChar w:fldCharType="end"/>
        </w:r>
      </w:hyperlink>
    </w:p>
    <w:p w14:paraId="7EFB0B3E" w14:textId="66D036EE" w:rsidR="00DA2826" w:rsidRDefault="00000000">
      <w:pPr>
        <w:pStyle w:val="TableofFigures"/>
        <w:tabs>
          <w:tab w:val="right" w:leader="dot" w:pos="9350"/>
        </w:tabs>
        <w:rPr>
          <w:rFonts w:asciiTheme="minorHAnsi" w:eastAsiaTheme="minorEastAsia" w:hAnsiTheme="minorHAnsi"/>
          <w:noProof/>
          <w:sz w:val="22"/>
        </w:rPr>
      </w:pPr>
      <w:hyperlink w:anchor="_Toc190356941" w:history="1">
        <w:r w:rsidR="00DA2826" w:rsidRPr="00BF59CA">
          <w:rPr>
            <w:rStyle w:val="Hyperlink"/>
            <w:noProof/>
          </w:rPr>
          <w:t>Figure 13: Random Forest Model</w:t>
        </w:r>
        <w:r w:rsidR="00DA2826">
          <w:rPr>
            <w:noProof/>
            <w:webHidden/>
          </w:rPr>
          <w:tab/>
        </w:r>
        <w:r w:rsidR="00DA2826">
          <w:rPr>
            <w:noProof/>
            <w:webHidden/>
          </w:rPr>
          <w:fldChar w:fldCharType="begin"/>
        </w:r>
        <w:r w:rsidR="00DA2826">
          <w:rPr>
            <w:noProof/>
            <w:webHidden/>
          </w:rPr>
          <w:instrText xml:space="preserve"> PAGEREF _Toc190356941 \h </w:instrText>
        </w:r>
        <w:r w:rsidR="00DA2826">
          <w:rPr>
            <w:noProof/>
            <w:webHidden/>
          </w:rPr>
        </w:r>
        <w:r w:rsidR="00DA2826">
          <w:rPr>
            <w:noProof/>
            <w:webHidden/>
          </w:rPr>
          <w:fldChar w:fldCharType="separate"/>
        </w:r>
        <w:r w:rsidR="00DA2826">
          <w:rPr>
            <w:noProof/>
            <w:webHidden/>
          </w:rPr>
          <w:t>14</w:t>
        </w:r>
        <w:r w:rsidR="00DA2826">
          <w:rPr>
            <w:noProof/>
            <w:webHidden/>
          </w:rPr>
          <w:fldChar w:fldCharType="end"/>
        </w:r>
      </w:hyperlink>
    </w:p>
    <w:p w14:paraId="7FEB4441" w14:textId="064DFB75" w:rsidR="00DA2826" w:rsidRDefault="00000000">
      <w:pPr>
        <w:pStyle w:val="TableofFigures"/>
        <w:tabs>
          <w:tab w:val="right" w:leader="dot" w:pos="9350"/>
        </w:tabs>
        <w:rPr>
          <w:rFonts w:asciiTheme="minorHAnsi" w:eastAsiaTheme="minorEastAsia" w:hAnsiTheme="minorHAnsi"/>
          <w:noProof/>
          <w:sz w:val="22"/>
        </w:rPr>
      </w:pPr>
      <w:hyperlink w:anchor="_Toc190356942" w:history="1">
        <w:r w:rsidR="00DA2826" w:rsidRPr="00BF59CA">
          <w:rPr>
            <w:rStyle w:val="Hyperlink"/>
            <w:noProof/>
          </w:rPr>
          <w:t>Figure 14: Logistic Regression Accuracy</w:t>
        </w:r>
        <w:r w:rsidR="00DA2826">
          <w:rPr>
            <w:noProof/>
            <w:webHidden/>
          </w:rPr>
          <w:tab/>
        </w:r>
        <w:r w:rsidR="00DA2826">
          <w:rPr>
            <w:noProof/>
            <w:webHidden/>
          </w:rPr>
          <w:fldChar w:fldCharType="begin"/>
        </w:r>
        <w:r w:rsidR="00DA2826">
          <w:rPr>
            <w:noProof/>
            <w:webHidden/>
          </w:rPr>
          <w:instrText xml:space="preserve"> PAGEREF _Toc190356942 \h </w:instrText>
        </w:r>
        <w:r w:rsidR="00DA2826">
          <w:rPr>
            <w:noProof/>
            <w:webHidden/>
          </w:rPr>
        </w:r>
        <w:r w:rsidR="00DA2826">
          <w:rPr>
            <w:noProof/>
            <w:webHidden/>
          </w:rPr>
          <w:fldChar w:fldCharType="separate"/>
        </w:r>
        <w:r w:rsidR="00DA2826">
          <w:rPr>
            <w:noProof/>
            <w:webHidden/>
          </w:rPr>
          <w:t>14</w:t>
        </w:r>
        <w:r w:rsidR="00DA2826">
          <w:rPr>
            <w:noProof/>
            <w:webHidden/>
          </w:rPr>
          <w:fldChar w:fldCharType="end"/>
        </w:r>
      </w:hyperlink>
    </w:p>
    <w:p w14:paraId="7FA65FD4" w14:textId="2638406A" w:rsidR="00DA2826" w:rsidRDefault="00000000">
      <w:pPr>
        <w:pStyle w:val="TableofFigures"/>
        <w:tabs>
          <w:tab w:val="right" w:leader="dot" w:pos="9350"/>
        </w:tabs>
        <w:rPr>
          <w:rFonts w:asciiTheme="minorHAnsi" w:eastAsiaTheme="minorEastAsia" w:hAnsiTheme="minorHAnsi"/>
          <w:noProof/>
          <w:sz w:val="22"/>
        </w:rPr>
      </w:pPr>
      <w:hyperlink w:anchor="_Toc190356943" w:history="1">
        <w:r w:rsidR="00DA2826" w:rsidRPr="00BF59CA">
          <w:rPr>
            <w:rStyle w:val="Hyperlink"/>
            <w:noProof/>
          </w:rPr>
          <w:t>Figure 15: Decision Tree Accuracy</w:t>
        </w:r>
        <w:r w:rsidR="00DA2826">
          <w:rPr>
            <w:noProof/>
            <w:webHidden/>
          </w:rPr>
          <w:tab/>
        </w:r>
        <w:r w:rsidR="00DA2826">
          <w:rPr>
            <w:noProof/>
            <w:webHidden/>
          </w:rPr>
          <w:fldChar w:fldCharType="begin"/>
        </w:r>
        <w:r w:rsidR="00DA2826">
          <w:rPr>
            <w:noProof/>
            <w:webHidden/>
          </w:rPr>
          <w:instrText xml:space="preserve"> PAGEREF _Toc190356943 \h </w:instrText>
        </w:r>
        <w:r w:rsidR="00DA2826">
          <w:rPr>
            <w:noProof/>
            <w:webHidden/>
          </w:rPr>
        </w:r>
        <w:r w:rsidR="00DA2826">
          <w:rPr>
            <w:noProof/>
            <w:webHidden/>
          </w:rPr>
          <w:fldChar w:fldCharType="separate"/>
        </w:r>
        <w:r w:rsidR="00DA2826">
          <w:rPr>
            <w:noProof/>
            <w:webHidden/>
          </w:rPr>
          <w:t>15</w:t>
        </w:r>
        <w:r w:rsidR="00DA2826">
          <w:rPr>
            <w:noProof/>
            <w:webHidden/>
          </w:rPr>
          <w:fldChar w:fldCharType="end"/>
        </w:r>
      </w:hyperlink>
    </w:p>
    <w:p w14:paraId="2CB74FB6" w14:textId="16655E42" w:rsidR="00DA2826" w:rsidRDefault="00000000">
      <w:pPr>
        <w:pStyle w:val="TableofFigures"/>
        <w:tabs>
          <w:tab w:val="right" w:leader="dot" w:pos="9350"/>
        </w:tabs>
        <w:rPr>
          <w:rFonts w:asciiTheme="minorHAnsi" w:eastAsiaTheme="minorEastAsia" w:hAnsiTheme="minorHAnsi"/>
          <w:noProof/>
          <w:sz w:val="22"/>
        </w:rPr>
      </w:pPr>
      <w:hyperlink w:anchor="_Toc190356944" w:history="1">
        <w:r w:rsidR="00DA2826" w:rsidRPr="00BF59CA">
          <w:rPr>
            <w:rStyle w:val="Hyperlink"/>
            <w:noProof/>
          </w:rPr>
          <w:t>Figure 16: Random Forest Accuracy</w:t>
        </w:r>
        <w:r w:rsidR="00DA2826">
          <w:rPr>
            <w:noProof/>
            <w:webHidden/>
          </w:rPr>
          <w:tab/>
        </w:r>
        <w:r w:rsidR="00DA2826">
          <w:rPr>
            <w:noProof/>
            <w:webHidden/>
          </w:rPr>
          <w:fldChar w:fldCharType="begin"/>
        </w:r>
        <w:r w:rsidR="00DA2826">
          <w:rPr>
            <w:noProof/>
            <w:webHidden/>
          </w:rPr>
          <w:instrText xml:space="preserve"> PAGEREF _Toc190356944 \h </w:instrText>
        </w:r>
        <w:r w:rsidR="00DA2826">
          <w:rPr>
            <w:noProof/>
            <w:webHidden/>
          </w:rPr>
        </w:r>
        <w:r w:rsidR="00DA2826">
          <w:rPr>
            <w:noProof/>
            <w:webHidden/>
          </w:rPr>
          <w:fldChar w:fldCharType="separate"/>
        </w:r>
        <w:r w:rsidR="00DA2826">
          <w:rPr>
            <w:noProof/>
            <w:webHidden/>
          </w:rPr>
          <w:t>15</w:t>
        </w:r>
        <w:r w:rsidR="00DA2826">
          <w:rPr>
            <w:noProof/>
            <w:webHidden/>
          </w:rPr>
          <w:fldChar w:fldCharType="end"/>
        </w:r>
      </w:hyperlink>
    </w:p>
    <w:p w14:paraId="0F79D129" w14:textId="54031453" w:rsidR="00DA2826" w:rsidRDefault="00000000">
      <w:pPr>
        <w:pStyle w:val="TableofFigures"/>
        <w:tabs>
          <w:tab w:val="right" w:leader="dot" w:pos="9350"/>
        </w:tabs>
        <w:rPr>
          <w:rFonts w:asciiTheme="minorHAnsi" w:eastAsiaTheme="minorEastAsia" w:hAnsiTheme="minorHAnsi"/>
          <w:noProof/>
          <w:sz w:val="22"/>
        </w:rPr>
      </w:pPr>
      <w:hyperlink w:anchor="_Toc190356945" w:history="1">
        <w:r w:rsidR="00DA2826" w:rsidRPr="00BF59CA">
          <w:rPr>
            <w:rStyle w:val="Hyperlink"/>
            <w:noProof/>
          </w:rPr>
          <w:t>Figure 17: Logistic Regression Matrix</w:t>
        </w:r>
        <w:r w:rsidR="00DA2826">
          <w:rPr>
            <w:noProof/>
            <w:webHidden/>
          </w:rPr>
          <w:tab/>
        </w:r>
        <w:r w:rsidR="00DA2826">
          <w:rPr>
            <w:noProof/>
            <w:webHidden/>
          </w:rPr>
          <w:fldChar w:fldCharType="begin"/>
        </w:r>
        <w:r w:rsidR="00DA2826">
          <w:rPr>
            <w:noProof/>
            <w:webHidden/>
          </w:rPr>
          <w:instrText xml:space="preserve"> PAGEREF _Toc190356945 \h </w:instrText>
        </w:r>
        <w:r w:rsidR="00DA2826">
          <w:rPr>
            <w:noProof/>
            <w:webHidden/>
          </w:rPr>
        </w:r>
        <w:r w:rsidR="00DA2826">
          <w:rPr>
            <w:noProof/>
            <w:webHidden/>
          </w:rPr>
          <w:fldChar w:fldCharType="separate"/>
        </w:r>
        <w:r w:rsidR="00DA2826">
          <w:rPr>
            <w:noProof/>
            <w:webHidden/>
          </w:rPr>
          <w:t>16</w:t>
        </w:r>
        <w:r w:rsidR="00DA2826">
          <w:rPr>
            <w:noProof/>
            <w:webHidden/>
          </w:rPr>
          <w:fldChar w:fldCharType="end"/>
        </w:r>
      </w:hyperlink>
    </w:p>
    <w:p w14:paraId="4F59D5C7" w14:textId="0739D811" w:rsidR="00DA2826" w:rsidRDefault="00000000">
      <w:pPr>
        <w:pStyle w:val="TableofFigures"/>
        <w:tabs>
          <w:tab w:val="right" w:leader="dot" w:pos="9350"/>
        </w:tabs>
        <w:rPr>
          <w:rFonts w:asciiTheme="minorHAnsi" w:eastAsiaTheme="minorEastAsia" w:hAnsiTheme="minorHAnsi"/>
          <w:noProof/>
          <w:sz w:val="22"/>
        </w:rPr>
      </w:pPr>
      <w:hyperlink w:anchor="_Toc190356946" w:history="1">
        <w:r w:rsidR="00DA2826" w:rsidRPr="00BF59CA">
          <w:rPr>
            <w:rStyle w:val="Hyperlink"/>
            <w:noProof/>
          </w:rPr>
          <w:t>Figure 18: Decision Tree Matrix</w:t>
        </w:r>
        <w:r w:rsidR="00DA2826">
          <w:rPr>
            <w:noProof/>
            <w:webHidden/>
          </w:rPr>
          <w:tab/>
        </w:r>
        <w:r w:rsidR="00DA2826">
          <w:rPr>
            <w:noProof/>
            <w:webHidden/>
          </w:rPr>
          <w:fldChar w:fldCharType="begin"/>
        </w:r>
        <w:r w:rsidR="00DA2826">
          <w:rPr>
            <w:noProof/>
            <w:webHidden/>
          </w:rPr>
          <w:instrText xml:space="preserve"> PAGEREF _Toc190356946 \h </w:instrText>
        </w:r>
        <w:r w:rsidR="00DA2826">
          <w:rPr>
            <w:noProof/>
            <w:webHidden/>
          </w:rPr>
        </w:r>
        <w:r w:rsidR="00DA2826">
          <w:rPr>
            <w:noProof/>
            <w:webHidden/>
          </w:rPr>
          <w:fldChar w:fldCharType="separate"/>
        </w:r>
        <w:r w:rsidR="00DA2826">
          <w:rPr>
            <w:noProof/>
            <w:webHidden/>
          </w:rPr>
          <w:t>17</w:t>
        </w:r>
        <w:r w:rsidR="00DA2826">
          <w:rPr>
            <w:noProof/>
            <w:webHidden/>
          </w:rPr>
          <w:fldChar w:fldCharType="end"/>
        </w:r>
      </w:hyperlink>
    </w:p>
    <w:p w14:paraId="446B22DC" w14:textId="3780531D" w:rsidR="00DA2826" w:rsidRDefault="00000000">
      <w:pPr>
        <w:pStyle w:val="TableofFigures"/>
        <w:tabs>
          <w:tab w:val="right" w:leader="dot" w:pos="9350"/>
        </w:tabs>
        <w:rPr>
          <w:rFonts w:asciiTheme="minorHAnsi" w:eastAsiaTheme="minorEastAsia" w:hAnsiTheme="minorHAnsi"/>
          <w:noProof/>
          <w:sz w:val="22"/>
        </w:rPr>
      </w:pPr>
      <w:hyperlink w:anchor="_Toc190356947" w:history="1">
        <w:r w:rsidR="00DA2826" w:rsidRPr="00BF59CA">
          <w:rPr>
            <w:rStyle w:val="Hyperlink"/>
            <w:noProof/>
          </w:rPr>
          <w:t>Figure 19: Random Forest Matrix</w:t>
        </w:r>
        <w:r w:rsidR="00DA2826">
          <w:rPr>
            <w:noProof/>
            <w:webHidden/>
          </w:rPr>
          <w:tab/>
        </w:r>
        <w:r w:rsidR="00DA2826">
          <w:rPr>
            <w:noProof/>
            <w:webHidden/>
          </w:rPr>
          <w:fldChar w:fldCharType="begin"/>
        </w:r>
        <w:r w:rsidR="00DA2826">
          <w:rPr>
            <w:noProof/>
            <w:webHidden/>
          </w:rPr>
          <w:instrText xml:space="preserve"> PAGEREF _Toc190356947 \h </w:instrText>
        </w:r>
        <w:r w:rsidR="00DA2826">
          <w:rPr>
            <w:noProof/>
            <w:webHidden/>
          </w:rPr>
        </w:r>
        <w:r w:rsidR="00DA2826">
          <w:rPr>
            <w:noProof/>
            <w:webHidden/>
          </w:rPr>
          <w:fldChar w:fldCharType="separate"/>
        </w:r>
        <w:r w:rsidR="00DA2826">
          <w:rPr>
            <w:noProof/>
            <w:webHidden/>
          </w:rPr>
          <w:t>18</w:t>
        </w:r>
        <w:r w:rsidR="00DA2826">
          <w:rPr>
            <w:noProof/>
            <w:webHidden/>
          </w:rPr>
          <w:fldChar w:fldCharType="end"/>
        </w:r>
      </w:hyperlink>
    </w:p>
    <w:p w14:paraId="5D253D84" w14:textId="5ABB6472" w:rsidR="00DA2826" w:rsidRDefault="00000000">
      <w:pPr>
        <w:pStyle w:val="TableofFigures"/>
        <w:tabs>
          <w:tab w:val="right" w:leader="dot" w:pos="9350"/>
        </w:tabs>
        <w:rPr>
          <w:rFonts w:asciiTheme="minorHAnsi" w:eastAsiaTheme="minorEastAsia" w:hAnsiTheme="minorHAnsi"/>
          <w:noProof/>
          <w:sz w:val="22"/>
        </w:rPr>
      </w:pPr>
      <w:hyperlink w:anchor="_Toc190356948" w:history="1">
        <w:r w:rsidR="00DA2826" w:rsidRPr="00BF59CA">
          <w:rPr>
            <w:rStyle w:val="Hyperlink"/>
            <w:noProof/>
          </w:rPr>
          <w:t>Figure 20: Linear Regression ROC and AUC</w:t>
        </w:r>
        <w:r w:rsidR="00DA2826">
          <w:rPr>
            <w:noProof/>
            <w:webHidden/>
          </w:rPr>
          <w:tab/>
        </w:r>
        <w:r w:rsidR="00DA2826">
          <w:rPr>
            <w:noProof/>
            <w:webHidden/>
          </w:rPr>
          <w:fldChar w:fldCharType="begin"/>
        </w:r>
        <w:r w:rsidR="00DA2826">
          <w:rPr>
            <w:noProof/>
            <w:webHidden/>
          </w:rPr>
          <w:instrText xml:space="preserve"> PAGEREF _Toc190356948 \h </w:instrText>
        </w:r>
        <w:r w:rsidR="00DA2826">
          <w:rPr>
            <w:noProof/>
            <w:webHidden/>
          </w:rPr>
        </w:r>
        <w:r w:rsidR="00DA2826">
          <w:rPr>
            <w:noProof/>
            <w:webHidden/>
          </w:rPr>
          <w:fldChar w:fldCharType="separate"/>
        </w:r>
        <w:r w:rsidR="00DA2826">
          <w:rPr>
            <w:noProof/>
            <w:webHidden/>
          </w:rPr>
          <w:t>19</w:t>
        </w:r>
        <w:r w:rsidR="00DA2826">
          <w:rPr>
            <w:noProof/>
            <w:webHidden/>
          </w:rPr>
          <w:fldChar w:fldCharType="end"/>
        </w:r>
      </w:hyperlink>
    </w:p>
    <w:p w14:paraId="78B5EADC" w14:textId="5FE3E15C" w:rsidR="00DA2826" w:rsidRDefault="00000000">
      <w:pPr>
        <w:pStyle w:val="TableofFigures"/>
        <w:tabs>
          <w:tab w:val="right" w:leader="dot" w:pos="9350"/>
        </w:tabs>
        <w:rPr>
          <w:rFonts w:asciiTheme="minorHAnsi" w:eastAsiaTheme="minorEastAsia" w:hAnsiTheme="minorHAnsi"/>
          <w:noProof/>
          <w:sz w:val="22"/>
        </w:rPr>
      </w:pPr>
      <w:hyperlink w:anchor="_Toc190356949" w:history="1">
        <w:r w:rsidR="00DA2826" w:rsidRPr="00BF59CA">
          <w:rPr>
            <w:rStyle w:val="Hyperlink"/>
            <w:noProof/>
          </w:rPr>
          <w:t>Figure 21: Decision Tree ROC and AUC</w:t>
        </w:r>
        <w:r w:rsidR="00DA2826">
          <w:rPr>
            <w:noProof/>
            <w:webHidden/>
          </w:rPr>
          <w:tab/>
        </w:r>
        <w:r w:rsidR="00DA2826">
          <w:rPr>
            <w:noProof/>
            <w:webHidden/>
          </w:rPr>
          <w:fldChar w:fldCharType="begin"/>
        </w:r>
        <w:r w:rsidR="00DA2826">
          <w:rPr>
            <w:noProof/>
            <w:webHidden/>
          </w:rPr>
          <w:instrText xml:space="preserve"> PAGEREF _Toc190356949 \h </w:instrText>
        </w:r>
        <w:r w:rsidR="00DA2826">
          <w:rPr>
            <w:noProof/>
            <w:webHidden/>
          </w:rPr>
        </w:r>
        <w:r w:rsidR="00DA2826">
          <w:rPr>
            <w:noProof/>
            <w:webHidden/>
          </w:rPr>
          <w:fldChar w:fldCharType="separate"/>
        </w:r>
        <w:r w:rsidR="00DA2826">
          <w:rPr>
            <w:noProof/>
            <w:webHidden/>
          </w:rPr>
          <w:t>19</w:t>
        </w:r>
        <w:r w:rsidR="00DA2826">
          <w:rPr>
            <w:noProof/>
            <w:webHidden/>
          </w:rPr>
          <w:fldChar w:fldCharType="end"/>
        </w:r>
      </w:hyperlink>
    </w:p>
    <w:p w14:paraId="75FFE810" w14:textId="618D4194" w:rsidR="00DA2826" w:rsidRDefault="00000000">
      <w:pPr>
        <w:pStyle w:val="TableofFigures"/>
        <w:tabs>
          <w:tab w:val="right" w:leader="dot" w:pos="9350"/>
        </w:tabs>
        <w:rPr>
          <w:rFonts w:asciiTheme="minorHAnsi" w:eastAsiaTheme="minorEastAsia" w:hAnsiTheme="minorHAnsi"/>
          <w:noProof/>
          <w:sz w:val="22"/>
        </w:rPr>
      </w:pPr>
      <w:hyperlink w:anchor="_Toc190356950" w:history="1">
        <w:r w:rsidR="00DA2826" w:rsidRPr="00BF59CA">
          <w:rPr>
            <w:rStyle w:val="Hyperlink"/>
            <w:noProof/>
          </w:rPr>
          <w:t>Figure 22: Random Forest ROC and AUC</w:t>
        </w:r>
        <w:r w:rsidR="00DA2826">
          <w:rPr>
            <w:noProof/>
            <w:webHidden/>
          </w:rPr>
          <w:tab/>
        </w:r>
        <w:r w:rsidR="00DA2826">
          <w:rPr>
            <w:noProof/>
            <w:webHidden/>
          </w:rPr>
          <w:fldChar w:fldCharType="begin"/>
        </w:r>
        <w:r w:rsidR="00DA2826">
          <w:rPr>
            <w:noProof/>
            <w:webHidden/>
          </w:rPr>
          <w:instrText xml:space="preserve"> PAGEREF _Toc190356950 \h </w:instrText>
        </w:r>
        <w:r w:rsidR="00DA2826">
          <w:rPr>
            <w:noProof/>
            <w:webHidden/>
          </w:rPr>
        </w:r>
        <w:r w:rsidR="00DA2826">
          <w:rPr>
            <w:noProof/>
            <w:webHidden/>
          </w:rPr>
          <w:fldChar w:fldCharType="separate"/>
        </w:r>
        <w:r w:rsidR="00DA2826">
          <w:rPr>
            <w:noProof/>
            <w:webHidden/>
          </w:rPr>
          <w:t>20</w:t>
        </w:r>
        <w:r w:rsidR="00DA2826">
          <w:rPr>
            <w:noProof/>
            <w:webHidden/>
          </w:rPr>
          <w:fldChar w:fldCharType="end"/>
        </w:r>
      </w:hyperlink>
    </w:p>
    <w:p w14:paraId="0A2CD607" w14:textId="7576AE9C" w:rsidR="00ED2B0E" w:rsidRDefault="00DA2826" w:rsidP="00ED2B0E">
      <w:r>
        <w:fldChar w:fldCharType="end"/>
      </w:r>
    </w:p>
    <w:p w14:paraId="3A037FE5" w14:textId="334E4CFC" w:rsidR="00ED2B0E" w:rsidRDefault="00ED2B0E" w:rsidP="00ED2B0E"/>
    <w:p w14:paraId="5DEC1C63" w14:textId="4609EEB0" w:rsidR="00ED2B0E" w:rsidRDefault="00ED2B0E" w:rsidP="00ED2B0E"/>
    <w:p w14:paraId="06169EEC" w14:textId="2CDB7411" w:rsidR="00ED2B0E" w:rsidRDefault="00ED2B0E" w:rsidP="00ED2B0E"/>
    <w:p w14:paraId="7A0069B8" w14:textId="7CE4A4DC" w:rsidR="00ED2B0E" w:rsidRDefault="00ED2B0E" w:rsidP="00ED2B0E"/>
    <w:p w14:paraId="6A959736" w14:textId="07D6E63C" w:rsidR="00ED2B0E" w:rsidRDefault="00ED2B0E" w:rsidP="00ED2B0E"/>
    <w:p w14:paraId="5A4B49B0" w14:textId="1556C021" w:rsidR="00ED2B0E" w:rsidRDefault="00ED2B0E" w:rsidP="00ED2B0E"/>
    <w:p w14:paraId="3C1567A3" w14:textId="1C35B428" w:rsidR="00ED2B0E" w:rsidRDefault="00ED2B0E" w:rsidP="00ED2B0E"/>
    <w:p w14:paraId="534D1123" w14:textId="4E9744CE" w:rsidR="00ED2B0E" w:rsidRDefault="00ED2B0E" w:rsidP="00ED2B0E"/>
    <w:p w14:paraId="1C376B8E" w14:textId="1525DC76" w:rsidR="00ED2B0E" w:rsidRDefault="00ED2B0E" w:rsidP="00ED2B0E"/>
    <w:p w14:paraId="0CADB456" w14:textId="178F8915" w:rsidR="00ED2B0E" w:rsidRDefault="00ED2B0E" w:rsidP="00C5009D">
      <w:pPr>
        <w:rPr>
          <w:b/>
          <w:bCs/>
        </w:rPr>
      </w:pPr>
    </w:p>
    <w:p w14:paraId="788AB195" w14:textId="77777777" w:rsidR="008B7569" w:rsidRDefault="008B7569" w:rsidP="00C5009D">
      <w:pPr>
        <w:rPr>
          <w:b/>
          <w:bCs/>
        </w:rPr>
      </w:pPr>
    </w:p>
    <w:p w14:paraId="4B6DC6DB" w14:textId="77777777" w:rsidR="00F50650" w:rsidRPr="003A74AC" w:rsidRDefault="00926BE5" w:rsidP="003A74AC">
      <w:pPr>
        <w:pStyle w:val="Heading1"/>
        <w:rPr>
          <w:rFonts w:ascii="Times New Roman" w:hAnsi="Times New Roman" w:cs="Times New Roman"/>
          <w:b/>
          <w:bCs/>
          <w:color w:val="auto"/>
          <w:sz w:val="26"/>
          <w:szCs w:val="26"/>
        </w:rPr>
      </w:pPr>
      <w:bookmarkStart w:id="0" w:name="_Toc190356951"/>
      <w:r w:rsidRPr="003A74AC">
        <w:rPr>
          <w:rFonts w:ascii="Times New Roman" w:hAnsi="Times New Roman" w:cs="Times New Roman"/>
          <w:b/>
          <w:bCs/>
          <w:color w:val="auto"/>
          <w:sz w:val="26"/>
          <w:szCs w:val="26"/>
        </w:rPr>
        <w:lastRenderedPageBreak/>
        <w:t>Executive Summar</w:t>
      </w:r>
      <w:r w:rsidR="00C36E47" w:rsidRPr="003A74AC">
        <w:rPr>
          <w:rFonts w:ascii="Times New Roman" w:hAnsi="Times New Roman" w:cs="Times New Roman"/>
          <w:b/>
          <w:bCs/>
          <w:color w:val="auto"/>
          <w:sz w:val="26"/>
          <w:szCs w:val="26"/>
        </w:rPr>
        <w:t>y</w:t>
      </w:r>
      <w:bookmarkEnd w:id="0"/>
    </w:p>
    <w:p w14:paraId="4D72A10A" w14:textId="77777777" w:rsidR="00F50650" w:rsidRDefault="00926BE5" w:rsidP="00C5009D">
      <w:r>
        <w:tab/>
        <w:t xml:space="preserve">The research below explores leveraging machine learning in heart disease prediction using clinical and other factors. The study utilizes three main models for the analysis of patient data. The models used are logistic regression, decision tree and random forest in the identification of risk factors. Logistic regression is </w:t>
      </w:r>
      <w:r w:rsidR="00710891">
        <w:t>utilized</w:t>
      </w:r>
      <w:r w:rsidR="00020A07">
        <w:t xml:space="preserve"> </w:t>
      </w:r>
      <w:r>
        <w:t xml:space="preserve">to provide a baseline for the other models allowing for more accurate results. </w:t>
      </w:r>
      <w:r w:rsidR="00020A07">
        <w:t xml:space="preserve">The preliminary analysis results show that random forest model outperforms other models in predictive accuracy. Logistic regression on the other hand provides insights into feature performance. </w:t>
      </w:r>
      <w:r w:rsidR="00561914">
        <w:t>The study thus serves to demonstrate the potential of ML</w:t>
      </w:r>
      <w:r w:rsidR="001844F6">
        <w:t>-</w:t>
      </w:r>
      <w:r w:rsidR="00561914">
        <w:t>driven diagnostics in healthcare.</w:t>
      </w:r>
    </w:p>
    <w:p w14:paraId="4198E289" w14:textId="77777777" w:rsidR="00FF6EF6" w:rsidRPr="003A74AC" w:rsidRDefault="00926BE5" w:rsidP="003A74AC">
      <w:pPr>
        <w:pStyle w:val="Heading1"/>
        <w:rPr>
          <w:rFonts w:ascii="Times New Roman" w:hAnsi="Times New Roman" w:cs="Times New Roman"/>
          <w:b/>
          <w:bCs/>
          <w:color w:val="auto"/>
          <w:sz w:val="26"/>
          <w:szCs w:val="26"/>
        </w:rPr>
      </w:pPr>
      <w:bookmarkStart w:id="1" w:name="_Toc190356952"/>
      <w:r w:rsidRPr="003A74AC">
        <w:rPr>
          <w:rFonts w:ascii="Times New Roman" w:hAnsi="Times New Roman" w:cs="Times New Roman"/>
          <w:b/>
          <w:bCs/>
          <w:color w:val="auto"/>
          <w:sz w:val="26"/>
          <w:szCs w:val="26"/>
        </w:rPr>
        <w:t>Introduction</w:t>
      </w:r>
      <w:bookmarkEnd w:id="1"/>
    </w:p>
    <w:p w14:paraId="21377CCF" w14:textId="4ED42A34" w:rsidR="009E5915" w:rsidRDefault="00926BE5" w:rsidP="00C5009D">
      <w:r>
        <w:tab/>
      </w:r>
      <w:r w:rsidR="006E6D1B">
        <w:t xml:space="preserve">Heart disease is one of the leading causes of mortality worldwide due to various causes such as predisposition to the condition. Detecting heart disease is often daunting as most patients only exhibit such conditions </w:t>
      </w:r>
      <w:r w:rsidR="00A84567">
        <w:t>during</w:t>
      </w:r>
      <w:r w:rsidR="006E6D1B">
        <w:t xml:space="preserve"> the late stages. Early detection and early prediction are thus essential to improving the patient outcomes. </w:t>
      </w:r>
      <w:r w:rsidR="003E7538">
        <w:t xml:space="preserve">The use of traditional diagnostic methods such as clinical imaging and evaluation are often time-consuming and expensive with no tangible results. </w:t>
      </w:r>
      <w:r w:rsidR="008C3B4E">
        <w:t xml:space="preserve">The recent advancements in data analytics have shown machine learning as a viable tool for </w:t>
      </w:r>
      <w:r w:rsidR="00685113">
        <w:t>identifying</w:t>
      </w:r>
      <w:r w:rsidR="008C3B4E">
        <w:t xml:space="preserve"> patterns in medical data further enabling early diagnosis and risk assessment</w:t>
      </w:r>
      <w:r w:rsidR="006920F9">
        <w:t xml:space="preserve"> (</w:t>
      </w:r>
      <w:r w:rsidR="006920F9" w:rsidRPr="007B1B93">
        <w:t>Shah</w:t>
      </w:r>
      <w:r w:rsidR="006920F9">
        <w:t xml:space="preserve"> et al., 2020)</w:t>
      </w:r>
      <w:r w:rsidR="008C3B4E">
        <w:t xml:space="preserve">. </w:t>
      </w:r>
      <w:r w:rsidR="00685113">
        <w:t xml:space="preserve">This paper thus focuses on the development of machine </w:t>
      </w:r>
      <w:r w:rsidR="00300842">
        <w:t>learning</w:t>
      </w:r>
      <w:r w:rsidR="00685113">
        <w:t xml:space="preserve"> models to predict heart disease using parameter such as age, </w:t>
      </w:r>
      <w:r w:rsidR="00300842">
        <w:t>cholesterol</w:t>
      </w:r>
      <w:r w:rsidR="00685113">
        <w:t xml:space="preserve"> levels and blood pressure.</w:t>
      </w:r>
      <w:r w:rsidR="000B74DC">
        <w:t xml:space="preserve"> The objective is to leverage machine learning techniques to enhance heart disease prediction accuracy to aid healthcare professionals in making data-driven decisions. </w:t>
      </w:r>
      <w:r w:rsidR="00C01725">
        <w:t xml:space="preserve">The research is important as it has the potential to reduce diagnostic errors, </w:t>
      </w:r>
      <w:r w:rsidR="00A97C79">
        <w:t>optimize</w:t>
      </w:r>
      <w:r w:rsidR="00C01725">
        <w:t xml:space="preserve"> treatments and enhance preventive healthcare.</w:t>
      </w:r>
    </w:p>
    <w:p w14:paraId="68BBDF46" w14:textId="77777777" w:rsidR="00502DF0" w:rsidRPr="003A74AC" w:rsidRDefault="00926BE5" w:rsidP="003A74AC">
      <w:pPr>
        <w:pStyle w:val="Heading1"/>
        <w:rPr>
          <w:rFonts w:ascii="Times New Roman" w:hAnsi="Times New Roman" w:cs="Times New Roman"/>
          <w:b/>
          <w:bCs/>
          <w:color w:val="auto"/>
          <w:sz w:val="26"/>
          <w:szCs w:val="26"/>
        </w:rPr>
      </w:pPr>
      <w:bookmarkStart w:id="2" w:name="_Toc190356953"/>
      <w:r w:rsidRPr="003A74AC">
        <w:rPr>
          <w:rFonts w:ascii="Times New Roman" w:hAnsi="Times New Roman" w:cs="Times New Roman"/>
          <w:b/>
          <w:bCs/>
          <w:color w:val="auto"/>
          <w:sz w:val="26"/>
          <w:szCs w:val="26"/>
        </w:rPr>
        <w:t>Data Description</w:t>
      </w:r>
      <w:bookmarkEnd w:id="2"/>
    </w:p>
    <w:p w14:paraId="0A71649D" w14:textId="77777777" w:rsidR="004F32C2" w:rsidRPr="003A74AC" w:rsidRDefault="00926BE5" w:rsidP="003A74AC">
      <w:pPr>
        <w:pStyle w:val="Heading2"/>
        <w:rPr>
          <w:rFonts w:ascii="Times New Roman" w:hAnsi="Times New Roman" w:cs="Times New Roman"/>
          <w:b/>
          <w:bCs/>
          <w:color w:val="auto"/>
          <w:sz w:val="24"/>
          <w:szCs w:val="24"/>
        </w:rPr>
      </w:pPr>
      <w:bookmarkStart w:id="3" w:name="_Toc190356954"/>
      <w:r w:rsidRPr="003A74AC">
        <w:rPr>
          <w:rFonts w:ascii="Times New Roman" w:hAnsi="Times New Roman" w:cs="Times New Roman"/>
          <w:b/>
          <w:bCs/>
          <w:color w:val="auto"/>
          <w:sz w:val="24"/>
          <w:szCs w:val="24"/>
        </w:rPr>
        <w:t>Dataset Overview</w:t>
      </w:r>
      <w:bookmarkEnd w:id="3"/>
    </w:p>
    <w:p w14:paraId="3B2D88E4" w14:textId="77777777" w:rsidR="004F32C2" w:rsidRDefault="00926BE5" w:rsidP="00C5009D">
      <w:r>
        <w:tab/>
        <w:t>The heart dataset is sources from a public data repository i.e., Kaggle where it has over 1000 observations and includes the following columns.</w:t>
      </w:r>
    </w:p>
    <w:tbl>
      <w:tblPr>
        <w:tblStyle w:val="TableGrid"/>
        <w:tblW w:w="0" w:type="auto"/>
        <w:tblLook w:val="04A0" w:firstRow="1" w:lastRow="0" w:firstColumn="1" w:lastColumn="0" w:noHBand="0" w:noVBand="1"/>
      </w:tblPr>
      <w:tblGrid>
        <w:gridCol w:w="4675"/>
        <w:gridCol w:w="4675"/>
      </w:tblGrid>
      <w:tr w:rsidR="00EA76C4" w14:paraId="3804DCF4" w14:textId="77777777" w:rsidTr="00051681">
        <w:tc>
          <w:tcPr>
            <w:tcW w:w="4675" w:type="dxa"/>
          </w:tcPr>
          <w:p w14:paraId="5CE972F6" w14:textId="77777777" w:rsidR="00051681" w:rsidRPr="00051681" w:rsidRDefault="00926BE5" w:rsidP="00051681">
            <w:pPr>
              <w:rPr>
                <w:b/>
                <w:bCs/>
              </w:rPr>
            </w:pPr>
            <w:r w:rsidRPr="00051681">
              <w:rPr>
                <w:b/>
                <w:bCs/>
              </w:rPr>
              <w:t>Column Name</w:t>
            </w:r>
          </w:p>
        </w:tc>
        <w:tc>
          <w:tcPr>
            <w:tcW w:w="4675" w:type="dxa"/>
          </w:tcPr>
          <w:p w14:paraId="02EC22EF" w14:textId="77777777" w:rsidR="00051681" w:rsidRPr="00051681" w:rsidRDefault="00926BE5" w:rsidP="00051681">
            <w:pPr>
              <w:rPr>
                <w:b/>
                <w:bCs/>
              </w:rPr>
            </w:pPr>
            <w:r w:rsidRPr="00051681">
              <w:rPr>
                <w:b/>
                <w:bCs/>
              </w:rPr>
              <w:t>Description</w:t>
            </w:r>
          </w:p>
        </w:tc>
      </w:tr>
      <w:tr w:rsidR="00EA76C4" w14:paraId="597D8FC0" w14:textId="77777777" w:rsidTr="00051681">
        <w:tc>
          <w:tcPr>
            <w:tcW w:w="4675" w:type="dxa"/>
          </w:tcPr>
          <w:p w14:paraId="2D9D43FA" w14:textId="77777777" w:rsidR="00051681" w:rsidRDefault="00926BE5" w:rsidP="00051681">
            <w:r w:rsidRPr="006C76A5">
              <w:t>age</w:t>
            </w:r>
          </w:p>
        </w:tc>
        <w:tc>
          <w:tcPr>
            <w:tcW w:w="4675" w:type="dxa"/>
          </w:tcPr>
          <w:p w14:paraId="0545954E" w14:textId="77777777" w:rsidR="00051681" w:rsidRDefault="00926BE5" w:rsidP="00051681">
            <w:r w:rsidRPr="006C76A5">
              <w:t>Age of the patient (in years).</w:t>
            </w:r>
          </w:p>
        </w:tc>
      </w:tr>
      <w:tr w:rsidR="00EA76C4" w14:paraId="3E591144" w14:textId="77777777" w:rsidTr="00051681">
        <w:tc>
          <w:tcPr>
            <w:tcW w:w="4675" w:type="dxa"/>
          </w:tcPr>
          <w:p w14:paraId="41009E5A" w14:textId="77777777" w:rsidR="00051681" w:rsidRDefault="00926BE5" w:rsidP="00051681">
            <w:r w:rsidRPr="006C76A5">
              <w:t>sex</w:t>
            </w:r>
          </w:p>
        </w:tc>
        <w:tc>
          <w:tcPr>
            <w:tcW w:w="4675" w:type="dxa"/>
          </w:tcPr>
          <w:p w14:paraId="4FC7C839" w14:textId="77777777" w:rsidR="00051681" w:rsidRDefault="00926BE5" w:rsidP="00051681">
            <w:r w:rsidRPr="006C76A5">
              <w:t>Sex of the patient (1 = Male, 0 = Female).</w:t>
            </w:r>
          </w:p>
        </w:tc>
      </w:tr>
      <w:tr w:rsidR="00EA76C4" w14:paraId="56E3971C" w14:textId="77777777" w:rsidTr="00051681">
        <w:tc>
          <w:tcPr>
            <w:tcW w:w="4675" w:type="dxa"/>
          </w:tcPr>
          <w:p w14:paraId="79F84061" w14:textId="77777777" w:rsidR="00051681" w:rsidRDefault="00926BE5" w:rsidP="00051681">
            <w:r w:rsidRPr="006C76A5">
              <w:t>cp</w:t>
            </w:r>
          </w:p>
        </w:tc>
        <w:tc>
          <w:tcPr>
            <w:tcW w:w="4675" w:type="dxa"/>
          </w:tcPr>
          <w:p w14:paraId="43CAD1E8" w14:textId="77777777" w:rsidR="00051681" w:rsidRDefault="00926BE5" w:rsidP="00051681">
            <w:r w:rsidRPr="006C76A5">
              <w:t xml:space="preserve">Chest pain type (0 = Typical angina, 1 = Atypical angina, 2 = </w:t>
            </w:r>
            <w:proofErr w:type="gramStart"/>
            <w:r w:rsidRPr="006C76A5">
              <w:t>Non-anginal</w:t>
            </w:r>
            <w:proofErr w:type="gramEnd"/>
            <w:r w:rsidRPr="006C76A5">
              <w:t xml:space="preserve"> pain, 3 = Asymptomatic).</w:t>
            </w:r>
          </w:p>
        </w:tc>
      </w:tr>
      <w:tr w:rsidR="00EA76C4" w14:paraId="7B8E4BB8" w14:textId="77777777" w:rsidTr="00051681">
        <w:tc>
          <w:tcPr>
            <w:tcW w:w="4675" w:type="dxa"/>
          </w:tcPr>
          <w:p w14:paraId="7428E13D" w14:textId="77777777" w:rsidR="00051681" w:rsidRDefault="00926BE5" w:rsidP="00051681">
            <w:proofErr w:type="spellStart"/>
            <w:r w:rsidRPr="006C76A5">
              <w:t>trestbps</w:t>
            </w:r>
            <w:proofErr w:type="spellEnd"/>
          </w:p>
        </w:tc>
        <w:tc>
          <w:tcPr>
            <w:tcW w:w="4675" w:type="dxa"/>
          </w:tcPr>
          <w:p w14:paraId="5F55D9B8" w14:textId="77777777" w:rsidR="00051681" w:rsidRDefault="00926BE5" w:rsidP="00051681">
            <w:r w:rsidRPr="006C76A5">
              <w:t>Resting blood pressure (mm Hg).</w:t>
            </w:r>
          </w:p>
        </w:tc>
      </w:tr>
      <w:tr w:rsidR="00EA76C4" w14:paraId="74743730" w14:textId="77777777" w:rsidTr="00051681">
        <w:tc>
          <w:tcPr>
            <w:tcW w:w="4675" w:type="dxa"/>
          </w:tcPr>
          <w:p w14:paraId="1CFBD6EB" w14:textId="77777777" w:rsidR="00051681" w:rsidRDefault="00926BE5" w:rsidP="00051681">
            <w:proofErr w:type="spellStart"/>
            <w:r w:rsidRPr="006C76A5">
              <w:t>chol</w:t>
            </w:r>
            <w:proofErr w:type="spellEnd"/>
          </w:p>
        </w:tc>
        <w:tc>
          <w:tcPr>
            <w:tcW w:w="4675" w:type="dxa"/>
          </w:tcPr>
          <w:p w14:paraId="0470BFA1" w14:textId="77777777" w:rsidR="00051681" w:rsidRDefault="00926BE5" w:rsidP="00051681">
            <w:r w:rsidRPr="006C76A5">
              <w:t>Serum cholesterol level (mg/dL).</w:t>
            </w:r>
          </w:p>
        </w:tc>
      </w:tr>
      <w:tr w:rsidR="00EA76C4" w14:paraId="52E016E7" w14:textId="77777777" w:rsidTr="00051681">
        <w:tc>
          <w:tcPr>
            <w:tcW w:w="4675" w:type="dxa"/>
          </w:tcPr>
          <w:p w14:paraId="29761304" w14:textId="77777777" w:rsidR="00051681" w:rsidRDefault="00926BE5" w:rsidP="00051681">
            <w:proofErr w:type="spellStart"/>
            <w:r w:rsidRPr="006C76A5">
              <w:t>fbs</w:t>
            </w:r>
            <w:proofErr w:type="spellEnd"/>
          </w:p>
        </w:tc>
        <w:tc>
          <w:tcPr>
            <w:tcW w:w="4675" w:type="dxa"/>
          </w:tcPr>
          <w:p w14:paraId="31C44D8E" w14:textId="77777777" w:rsidR="00051681" w:rsidRDefault="00926BE5" w:rsidP="00051681">
            <w:r w:rsidRPr="006C76A5">
              <w:t>Fasting blood sugar (&gt;120 mg/dL) (1 = True, 0 = False).</w:t>
            </w:r>
          </w:p>
        </w:tc>
      </w:tr>
      <w:tr w:rsidR="00EA76C4" w14:paraId="52072E59" w14:textId="77777777" w:rsidTr="00051681">
        <w:tc>
          <w:tcPr>
            <w:tcW w:w="4675" w:type="dxa"/>
          </w:tcPr>
          <w:p w14:paraId="79DB7F58" w14:textId="77777777" w:rsidR="00051681" w:rsidRDefault="00926BE5" w:rsidP="00051681">
            <w:proofErr w:type="spellStart"/>
            <w:r w:rsidRPr="006C76A5">
              <w:t>restecg</w:t>
            </w:r>
            <w:proofErr w:type="spellEnd"/>
          </w:p>
        </w:tc>
        <w:tc>
          <w:tcPr>
            <w:tcW w:w="4675" w:type="dxa"/>
          </w:tcPr>
          <w:p w14:paraId="74B15498" w14:textId="77777777" w:rsidR="00051681" w:rsidRDefault="00926BE5" w:rsidP="00051681">
            <w:r w:rsidRPr="006C76A5">
              <w:t>Resting electrocardiographic results (0 = Normal, 1 = ST-T wave abnormality, 2 = Left ventricular hypertrophy).</w:t>
            </w:r>
          </w:p>
        </w:tc>
      </w:tr>
      <w:tr w:rsidR="00EA76C4" w14:paraId="4BDEF014" w14:textId="77777777" w:rsidTr="00051681">
        <w:tc>
          <w:tcPr>
            <w:tcW w:w="4675" w:type="dxa"/>
          </w:tcPr>
          <w:p w14:paraId="7889F228" w14:textId="77777777" w:rsidR="00051681" w:rsidRDefault="00926BE5" w:rsidP="00051681">
            <w:proofErr w:type="spellStart"/>
            <w:r w:rsidRPr="006C76A5">
              <w:t>thalach</w:t>
            </w:r>
            <w:proofErr w:type="spellEnd"/>
          </w:p>
        </w:tc>
        <w:tc>
          <w:tcPr>
            <w:tcW w:w="4675" w:type="dxa"/>
          </w:tcPr>
          <w:p w14:paraId="5F1BE2F6" w14:textId="77777777" w:rsidR="00051681" w:rsidRDefault="00926BE5" w:rsidP="00051681">
            <w:r w:rsidRPr="006C76A5">
              <w:t>Maximum heart rate achieved.</w:t>
            </w:r>
          </w:p>
        </w:tc>
      </w:tr>
      <w:tr w:rsidR="00EA76C4" w14:paraId="1E78CD2D" w14:textId="77777777" w:rsidTr="00051681">
        <w:tc>
          <w:tcPr>
            <w:tcW w:w="4675" w:type="dxa"/>
          </w:tcPr>
          <w:p w14:paraId="42ACFAA5" w14:textId="77777777" w:rsidR="00051681" w:rsidRDefault="00926BE5" w:rsidP="00051681">
            <w:proofErr w:type="spellStart"/>
            <w:r w:rsidRPr="006C76A5">
              <w:t>exang</w:t>
            </w:r>
            <w:proofErr w:type="spellEnd"/>
          </w:p>
        </w:tc>
        <w:tc>
          <w:tcPr>
            <w:tcW w:w="4675" w:type="dxa"/>
          </w:tcPr>
          <w:p w14:paraId="01185B72" w14:textId="77777777" w:rsidR="00051681" w:rsidRDefault="00926BE5" w:rsidP="00051681">
            <w:r w:rsidRPr="006C76A5">
              <w:t>Exercise-induced angina (1 = Yes, 0 = No).</w:t>
            </w:r>
          </w:p>
        </w:tc>
      </w:tr>
      <w:tr w:rsidR="00EA76C4" w14:paraId="22380235" w14:textId="77777777" w:rsidTr="00051681">
        <w:tc>
          <w:tcPr>
            <w:tcW w:w="4675" w:type="dxa"/>
          </w:tcPr>
          <w:p w14:paraId="1B6409FF" w14:textId="77777777" w:rsidR="00051681" w:rsidRDefault="00926BE5" w:rsidP="00051681">
            <w:proofErr w:type="spellStart"/>
            <w:r w:rsidRPr="006C76A5">
              <w:lastRenderedPageBreak/>
              <w:t>oldpeak</w:t>
            </w:r>
            <w:proofErr w:type="spellEnd"/>
          </w:p>
        </w:tc>
        <w:tc>
          <w:tcPr>
            <w:tcW w:w="4675" w:type="dxa"/>
          </w:tcPr>
          <w:p w14:paraId="67E04806" w14:textId="77777777" w:rsidR="00051681" w:rsidRDefault="00926BE5" w:rsidP="00051681">
            <w:r w:rsidRPr="006C76A5">
              <w:t>ST depression induced by exercise relative to rest.</w:t>
            </w:r>
          </w:p>
        </w:tc>
      </w:tr>
      <w:tr w:rsidR="00EA76C4" w14:paraId="1E7A5F83" w14:textId="77777777" w:rsidTr="00051681">
        <w:tc>
          <w:tcPr>
            <w:tcW w:w="4675" w:type="dxa"/>
          </w:tcPr>
          <w:p w14:paraId="59B97C53" w14:textId="77777777" w:rsidR="00051681" w:rsidRDefault="00926BE5" w:rsidP="00051681">
            <w:r w:rsidRPr="006C76A5">
              <w:t>slope</w:t>
            </w:r>
          </w:p>
        </w:tc>
        <w:tc>
          <w:tcPr>
            <w:tcW w:w="4675" w:type="dxa"/>
          </w:tcPr>
          <w:p w14:paraId="3BE36A86" w14:textId="77777777" w:rsidR="00051681" w:rsidRDefault="00926BE5" w:rsidP="00051681">
            <w:r w:rsidRPr="006C76A5">
              <w:t xml:space="preserve">Slope of the peak exercise ST segment (0 = Upsloping, 1 = Flat, 2 = </w:t>
            </w:r>
            <w:proofErr w:type="spellStart"/>
            <w:r w:rsidRPr="006C76A5">
              <w:t>Downsloping</w:t>
            </w:r>
            <w:proofErr w:type="spellEnd"/>
            <w:r w:rsidRPr="006C76A5">
              <w:t>).</w:t>
            </w:r>
          </w:p>
        </w:tc>
      </w:tr>
      <w:tr w:rsidR="00EA76C4" w14:paraId="236D382C" w14:textId="77777777" w:rsidTr="00051681">
        <w:tc>
          <w:tcPr>
            <w:tcW w:w="4675" w:type="dxa"/>
          </w:tcPr>
          <w:p w14:paraId="57AEED58" w14:textId="77777777" w:rsidR="00051681" w:rsidRDefault="00926BE5" w:rsidP="00051681">
            <w:r w:rsidRPr="006C76A5">
              <w:t>ca</w:t>
            </w:r>
          </w:p>
        </w:tc>
        <w:tc>
          <w:tcPr>
            <w:tcW w:w="4675" w:type="dxa"/>
          </w:tcPr>
          <w:p w14:paraId="6CD4311E" w14:textId="77777777" w:rsidR="00051681" w:rsidRDefault="00926BE5" w:rsidP="00051681">
            <w:r w:rsidRPr="006C76A5">
              <w:t>Number of major vessels (0–3) colored by fluoroscopy.</w:t>
            </w:r>
          </w:p>
        </w:tc>
      </w:tr>
      <w:tr w:rsidR="00EA76C4" w14:paraId="5D2D1C10" w14:textId="77777777" w:rsidTr="00051681">
        <w:tc>
          <w:tcPr>
            <w:tcW w:w="4675" w:type="dxa"/>
          </w:tcPr>
          <w:p w14:paraId="3010B598" w14:textId="77777777" w:rsidR="00051681" w:rsidRDefault="00926BE5" w:rsidP="00051681">
            <w:proofErr w:type="spellStart"/>
            <w:r w:rsidRPr="006C76A5">
              <w:t>thal</w:t>
            </w:r>
            <w:proofErr w:type="spellEnd"/>
          </w:p>
        </w:tc>
        <w:tc>
          <w:tcPr>
            <w:tcW w:w="4675" w:type="dxa"/>
          </w:tcPr>
          <w:p w14:paraId="0C13583F" w14:textId="77777777" w:rsidR="00051681" w:rsidRDefault="00926BE5" w:rsidP="00051681">
            <w:r w:rsidRPr="006C76A5">
              <w:t>Thalassemia type (1 = Normal, 2 = Fixed defect, 3 = Reversible defect).</w:t>
            </w:r>
          </w:p>
        </w:tc>
      </w:tr>
      <w:tr w:rsidR="00EA76C4" w14:paraId="15AD309C" w14:textId="77777777" w:rsidTr="00051681">
        <w:tc>
          <w:tcPr>
            <w:tcW w:w="4675" w:type="dxa"/>
          </w:tcPr>
          <w:p w14:paraId="269A6DFA" w14:textId="77777777" w:rsidR="00051681" w:rsidRDefault="00926BE5" w:rsidP="00051681">
            <w:r w:rsidRPr="006C76A5">
              <w:t>target</w:t>
            </w:r>
          </w:p>
        </w:tc>
        <w:tc>
          <w:tcPr>
            <w:tcW w:w="4675" w:type="dxa"/>
          </w:tcPr>
          <w:p w14:paraId="0D79D356" w14:textId="77777777" w:rsidR="00051681" w:rsidRDefault="00926BE5" w:rsidP="00051681">
            <w:r w:rsidRPr="006C76A5">
              <w:t>Presence of heart disease (1 = Disease, 0 = No disease).</w:t>
            </w:r>
          </w:p>
        </w:tc>
      </w:tr>
    </w:tbl>
    <w:p w14:paraId="302E8426" w14:textId="77777777" w:rsidR="005B51B3" w:rsidRPr="003A74AC" w:rsidRDefault="00926BE5" w:rsidP="003A74AC">
      <w:pPr>
        <w:pStyle w:val="Heading2"/>
        <w:rPr>
          <w:rFonts w:ascii="Times New Roman" w:hAnsi="Times New Roman" w:cs="Times New Roman"/>
          <w:b/>
          <w:bCs/>
          <w:color w:val="auto"/>
          <w:sz w:val="24"/>
          <w:szCs w:val="24"/>
        </w:rPr>
      </w:pPr>
      <w:bookmarkStart w:id="4" w:name="_Toc190356955"/>
      <w:r w:rsidRPr="003A74AC">
        <w:rPr>
          <w:rFonts w:ascii="Times New Roman" w:hAnsi="Times New Roman" w:cs="Times New Roman"/>
          <w:b/>
          <w:bCs/>
          <w:color w:val="auto"/>
          <w:sz w:val="24"/>
          <w:szCs w:val="24"/>
        </w:rPr>
        <w:t>Data Preprocessing</w:t>
      </w:r>
      <w:bookmarkEnd w:id="4"/>
    </w:p>
    <w:p w14:paraId="0390777B" w14:textId="77777777" w:rsidR="00DC67E6" w:rsidRDefault="00926BE5" w:rsidP="00C5009D">
      <w:r>
        <w:tab/>
        <w:t xml:space="preserve">The data preprocessing step includes checking the structure of the data and finding errors such as missing values. The first step is converting any numerical operators to binomial as most column types are interpreted using default values. </w:t>
      </w:r>
      <w:r w:rsidR="004E22B8">
        <w:t xml:space="preserve">The declare missing operator is used to detect any nominal variables with missing data which are then filtered using the filter operator. This results in a well-structured dataset ready for EDA process. </w:t>
      </w:r>
    </w:p>
    <w:p w14:paraId="58445CB5" w14:textId="77777777" w:rsidR="002A057E" w:rsidRDefault="00926BE5" w:rsidP="002A057E">
      <w:pPr>
        <w:keepNext/>
      </w:pPr>
      <w:r w:rsidRPr="00CF5C14">
        <w:rPr>
          <w:noProof/>
        </w:rPr>
        <w:drawing>
          <wp:inline distT="0" distB="0" distL="0" distR="0" wp14:anchorId="68DC6F66" wp14:editId="6BAA8D6B">
            <wp:extent cx="5943600" cy="312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4835"/>
                    </a:xfrm>
                    <a:prstGeom prst="rect">
                      <a:avLst/>
                    </a:prstGeom>
                  </pic:spPr>
                </pic:pic>
              </a:graphicData>
            </a:graphic>
          </wp:inline>
        </w:drawing>
      </w:r>
    </w:p>
    <w:p w14:paraId="51A58057" w14:textId="24E45FDE" w:rsidR="00CF5C14" w:rsidRDefault="00926BE5" w:rsidP="00DC0144">
      <w:pPr>
        <w:pStyle w:val="Caption"/>
      </w:pPr>
      <w:bookmarkStart w:id="5" w:name="_Hlk190340707"/>
      <w:bookmarkStart w:id="6" w:name="_Toc190356242"/>
      <w:bookmarkStart w:id="7" w:name="_Toc190356929"/>
      <w:r>
        <w:t xml:space="preserve">Figure </w:t>
      </w:r>
      <w:fldSimple w:instr=" SEQ Figure \* ARABIC ">
        <w:r w:rsidR="00EE103A">
          <w:rPr>
            <w:noProof/>
          </w:rPr>
          <w:t>1</w:t>
        </w:r>
      </w:fldSimple>
      <w:r>
        <w:t>: Data Processing</w:t>
      </w:r>
      <w:bookmarkEnd w:id="5"/>
      <w:bookmarkEnd w:id="6"/>
      <w:bookmarkEnd w:id="7"/>
    </w:p>
    <w:p w14:paraId="55397BB8" w14:textId="77777777" w:rsidR="00DC67E6" w:rsidRPr="003A74AC" w:rsidRDefault="00926BE5" w:rsidP="003A74AC">
      <w:pPr>
        <w:pStyle w:val="Heading1"/>
        <w:rPr>
          <w:rFonts w:ascii="Times New Roman" w:hAnsi="Times New Roman" w:cs="Times New Roman"/>
          <w:b/>
          <w:bCs/>
          <w:color w:val="auto"/>
          <w:sz w:val="26"/>
          <w:szCs w:val="26"/>
        </w:rPr>
      </w:pPr>
      <w:bookmarkStart w:id="8" w:name="_Toc190356956"/>
      <w:r w:rsidRPr="003A74AC">
        <w:rPr>
          <w:rFonts w:ascii="Times New Roman" w:hAnsi="Times New Roman" w:cs="Times New Roman"/>
          <w:b/>
          <w:bCs/>
          <w:color w:val="auto"/>
          <w:sz w:val="26"/>
          <w:szCs w:val="26"/>
        </w:rPr>
        <w:lastRenderedPageBreak/>
        <w:t>Exploratory Data Analysis (EDA)</w:t>
      </w:r>
      <w:bookmarkEnd w:id="8"/>
    </w:p>
    <w:p w14:paraId="194C3430" w14:textId="77777777" w:rsidR="00DC67E6" w:rsidRPr="003A74AC" w:rsidRDefault="00926BE5" w:rsidP="003A74AC">
      <w:pPr>
        <w:pStyle w:val="Heading2"/>
        <w:rPr>
          <w:rFonts w:ascii="Times New Roman" w:hAnsi="Times New Roman" w:cs="Times New Roman"/>
          <w:b/>
          <w:bCs/>
          <w:color w:val="auto"/>
          <w:sz w:val="24"/>
          <w:szCs w:val="24"/>
        </w:rPr>
      </w:pPr>
      <w:bookmarkStart w:id="9" w:name="_Toc190356957"/>
      <w:r w:rsidRPr="003A74AC">
        <w:rPr>
          <w:rFonts w:ascii="Times New Roman" w:hAnsi="Times New Roman" w:cs="Times New Roman"/>
          <w:b/>
          <w:bCs/>
          <w:color w:val="auto"/>
          <w:sz w:val="24"/>
          <w:szCs w:val="24"/>
        </w:rPr>
        <w:t>Univariate Analysis</w:t>
      </w:r>
      <w:bookmarkEnd w:id="9"/>
    </w:p>
    <w:p w14:paraId="2E89A0CE" w14:textId="77777777" w:rsidR="00777860" w:rsidRDefault="00926BE5" w:rsidP="00777860">
      <w:pPr>
        <w:keepNext/>
      </w:pPr>
      <w:r w:rsidRPr="0059302B">
        <w:rPr>
          <w:noProof/>
        </w:rPr>
        <w:drawing>
          <wp:inline distT="0" distB="0" distL="0" distR="0" wp14:anchorId="09003B42" wp14:editId="68EE1057">
            <wp:extent cx="5943600" cy="3790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943600" cy="3790315"/>
                    </a:xfrm>
                    <a:prstGeom prst="rect">
                      <a:avLst/>
                    </a:prstGeom>
                  </pic:spPr>
                </pic:pic>
              </a:graphicData>
            </a:graphic>
          </wp:inline>
        </w:drawing>
      </w:r>
    </w:p>
    <w:p w14:paraId="0601F054" w14:textId="5C6F5644" w:rsidR="002A057E" w:rsidRDefault="00777860" w:rsidP="00777860">
      <w:pPr>
        <w:pStyle w:val="Caption"/>
      </w:pPr>
      <w:bookmarkStart w:id="10" w:name="_Toc190356930"/>
      <w:r>
        <w:t xml:space="preserve">Figure </w:t>
      </w:r>
      <w:fldSimple w:instr=" SEQ Figure \* ARABIC ">
        <w:r w:rsidR="00EE103A">
          <w:rPr>
            <w:noProof/>
          </w:rPr>
          <w:t>2</w:t>
        </w:r>
      </w:fldSimple>
      <w:r>
        <w:t xml:space="preserve">: </w:t>
      </w:r>
      <w:r w:rsidRPr="00C31098">
        <w:t>Age Histogram</w:t>
      </w:r>
      <w:bookmarkEnd w:id="10"/>
    </w:p>
    <w:p w14:paraId="136D6B3C" w14:textId="77777777" w:rsidR="00DC0144" w:rsidRDefault="00926BE5" w:rsidP="00C5009D">
      <w:r>
        <w:t xml:space="preserve">The analysis of the age distribution shows </w:t>
      </w:r>
      <w:r w:rsidR="00F34C15">
        <w:t xml:space="preserve">that the age data is left skewed as most patients have </w:t>
      </w:r>
      <w:r w:rsidR="0070213B">
        <w:t>been</w:t>
      </w:r>
      <w:r w:rsidR="00F34C15">
        <w:t xml:space="preserve"> between 55 and 65 years old. The distribution also shows some interesting information in that most of the individuals are above 35 years old. </w:t>
      </w:r>
      <w:r w:rsidR="000E0FE2">
        <w:t>These observations</w:t>
      </w:r>
      <w:r w:rsidR="00F34C15">
        <w:t xml:space="preserve"> can be </w:t>
      </w:r>
      <w:r w:rsidR="0021163E">
        <w:t>confirmed</w:t>
      </w:r>
      <w:r w:rsidR="00F34C15">
        <w:t xml:space="preserve"> in the boxplot below where the median age is around 55 years.</w:t>
      </w:r>
    </w:p>
    <w:p w14:paraId="7A2444FD" w14:textId="77777777" w:rsidR="00D74CBB" w:rsidRDefault="00926BE5" w:rsidP="00D74CBB">
      <w:pPr>
        <w:keepNext/>
      </w:pPr>
      <w:r w:rsidRPr="0059302B">
        <w:rPr>
          <w:noProof/>
        </w:rPr>
        <w:lastRenderedPageBreak/>
        <w:drawing>
          <wp:inline distT="0" distB="0" distL="0" distR="0" wp14:anchorId="0FF5D0BF" wp14:editId="6455DB85">
            <wp:extent cx="5943600" cy="3761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944390" cy="3761617"/>
                    </a:xfrm>
                    <a:prstGeom prst="rect">
                      <a:avLst/>
                    </a:prstGeom>
                  </pic:spPr>
                </pic:pic>
              </a:graphicData>
            </a:graphic>
          </wp:inline>
        </w:drawing>
      </w:r>
    </w:p>
    <w:p w14:paraId="67B7906C" w14:textId="44FA48E1" w:rsidR="0059302B" w:rsidRDefault="00D74CBB" w:rsidP="00D74CBB">
      <w:pPr>
        <w:pStyle w:val="Caption"/>
      </w:pPr>
      <w:bookmarkStart w:id="11" w:name="_Toc190356931"/>
      <w:r>
        <w:t xml:space="preserve">Figure </w:t>
      </w:r>
      <w:fldSimple w:instr=" SEQ Figure \* ARABIC ">
        <w:r w:rsidR="00EE103A">
          <w:rPr>
            <w:noProof/>
          </w:rPr>
          <w:t>3</w:t>
        </w:r>
      </w:fldSimple>
      <w:r w:rsidRPr="00A67452">
        <w:t>: Age Boxplot</w:t>
      </w:r>
      <w:bookmarkEnd w:id="11"/>
    </w:p>
    <w:p w14:paraId="464CDFDC" w14:textId="77777777" w:rsidR="00A04A88" w:rsidRDefault="00A04A88" w:rsidP="00C5009D"/>
    <w:p w14:paraId="16BA50B6" w14:textId="77777777" w:rsidR="004F4834" w:rsidRDefault="00926BE5" w:rsidP="004F4834">
      <w:pPr>
        <w:keepNext/>
      </w:pPr>
      <w:r w:rsidRPr="00170FF3">
        <w:rPr>
          <w:noProof/>
        </w:rPr>
        <w:drawing>
          <wp:inline distT="0" distB="0" distL="0" distR="0" wp14:anchorId="4CD356A1" wp14:editId="62AF4C1B">
            <wp:extent cx="5943600" cy="353683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5944545" cy="3537392"/>
                    </a:xfrm>
                    <a:prstGeom prst="rect">
                      <a:avLst/>
                    </a:prstGeom>
                  </pic:spPr>
                </pic:pic>
              </a:graphicData>
            </a:graphic>
          </wp:inline>
        </w:drawing>
      </w:r>
    </w:p>
    <w:p w14:paraId="7DC45D5F" w14:textId="192F82BD" w:rsidR="002A057E" w:rsidRDefault="004F4834" w:rsidP="004F4834">
      <w:pPr>
        <w:pStyle w:val="Caption"/>
      </w:pPr>
      <w:bookmarkStart w:id="12" w:name="_Toc190356932"/>
      <w:r>
        <w:t xml:space="preserve">Figure </w:t>
      </w:r>
      <w:fldSimple w:instr=" SEQ Figure \* ARABIC ">
        <w:r w:rsidR="00EE103A">
          <w:rPr>
            <w:noProof/>
          </w:rPr>
          <w:t>4</w:t>
        </w:r>
      </w:fldSimple>
      <w:r w:rsidRPr="002342C1">
        <w:t>: Cholesterol Histogram</w:t>
      </w:r>
      <w:bookmarkEnd w:id="12"/>
    </w:p>
    <w:p w14:paraId="1DAD592D" w14:textId="77777777" w:rsidR="00A04A88" w:rsidRPr="00A04A88" w:rsidRDefault="00A04A88" w:rsidP="00A04A88"/>
    <w:p w14:paraId="0FD44854" w14:textId="77777777" w:rsidR="00E46E8A" w:rsidRDefault="00926BE5" w:rsidP="00E46E8A">
      <w:pPr>
        <w:keepNext/>
      </w:pPr>
      <w:r w:rsidRPr="00170FF3">
        <w:rPr>
          <w:noProof/>
        </w:rPr>
        <w:drawing>
          <wp:inline distT="0" distB="0" distL="0" distR="0" wp14:anchorId="7A079E0B" wp14:editId="1146FDF7">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5943600" cy="3766820"/>
                    </a:xfrm>
                    <a:prstGeom prst="rect">
                      <a:avLst/>
                    </a:prstGeom>
                  </pic:spPr>
                </pic:pic>
              </a:graphicData>
            </a:graphic>
          </wp:inline>
        </w:drawing>
      </w:r>
    </w:p>
    <w:p w14:paraId="16A073B3" w14:textId="18874D01" w:rsidR="00170FF3" w:rsidRDefault="00E46E8A" w:rsidP="00E46E8A">
      <w:pPr>
        <w:pStyle w:val="Caption"/>
      </w:pPr>
      <w:bookmarkStart w:id="13" w:name="_Toc190356933"/>
      <w:r>
        <w:t xml:space="preserve">Figure </w:t>
      </w:r>
      <w:fldSimple w:instr=" SEQ Figure \* ARABIC ">
        <w:r w:rsidR="00EE103A">
          <w:rPr>
            <w:noProof/>
          </w:rPr>
          <w:t>5</w:t>
        </w:r>
      </w:fldSimple>
      <w:r w:rsidRPr="00C5170F">
        <w:t>: Cholesterol Boxplot</w:t>
      </w:r>
      <w:bookmarkEnd w:id="13"/>
    </w:p>
    <w:p w14:paraId="5EED40C1" w14:textId="77777777" w:rsidR="00EC0394" w:rsidRDefault="00926BE5" w:rsidP="00C5009D">
      <w:r>
        <w:t xml:space="preserve">The analysis of the cholesterol shows a right skewed distribution meaning that the data is not normally distributed. </w:t>
      </w:r>
      <w:r w:rsidR="00F250B1">
        <w:t>The cholesterol levels are mostly on the low end except for a visible case where some patients have extremely high cholesterol. This is also shown by the longer tail of the box plot above.</w:t>
      </w:r>
    </w:p>
    <w:p w14:paraId="2BA2F3F3" w14:textId="77777777" w:rsidR="001978C0" w:rsidRDefault="00926BE5" w:rsidP="001978C0">
      <w:pPr>
        <w:keepNext/>
      </w:pPr>
      <w:r w:rsidRPr="00E82369">
        <w:rPr>
          <w:noProof/>
        </w:rPr>
        <w:lastRenderedPageBreak/>
        <w:drawing>
          <wp:inline distT="0" distB="0" distL="0" distR="0" wp14:anchorId="6B89AAD8" wp14:editId="1B6C1090">
            <wp:extent cx="5943600" cy="3806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tretch>
                      <a:fillRect/>
                    </a:stretch>
                  </pic:blipFill>
                  <pic:spPr>
                    <a:xfrm>
                      <a:off x="0" y="0"/>
                      <a:ext cx="5943600" cy="3806825"/>
                    </a:xfrm>
                    <a:prstGeom prst="rect">
                      <a:avLst/>
                    </a:prstGeom>
                  </pic:spPr>
                </pic:pic>
              </a:graphicData>
            </a:graphic>
          </wp:inline>
        </w:drawing>
      </w:r>
    </w:p>
    <w:p w14:paraId="4EDA1623" w14:textId="27319940" w:rsidR="00E82369" w:rsidRDefault="001978C0" w:rsidP="001978C0">
      <w:pPr>
        <w:pStyle w:val="Caption"/>
      </w:pPr>
      <w:bookmarkStart w:id="14" w:name="_Toc190356934"/>
      <w:r>
        <w:t xml:space="preserve">Figure </w:t>
      </w:r>
      <w:fldSimple w:instr=" SEQ Figure \* ARABIC ">
        <w:r w:rsidR="00EE103A">
          <w:rPr>
            <w:noProof/>
          </w:rPr>
          <w:t>6</w:t>
        </w:r>
      </w:fldSimple>
      <w:r w:rsidRPr="00CE65C4">
        <w:t>: Max Heart Rate Histogram</w:t>
      </w:r>
      <w:bookmarkEnd w:id="14"/>
    </w:p>
    <w:p w14:paraId="75DDB5D5" w14:textId="77777777" w:rsidR="00681BD6" w:rsidRDefault="00681BD6" w:rsidP="00C5009D"/>
    <w:p w14:paraId="5595A52A" w14:textId="77777777" w:rsidR="008C4637" w:rsidRDefault="00926BE5" w:rsidP="00C5009D">
      <w:r>
        <w:t xml:space="preserve">The analysis of maximum heart rate also shows that the distribution is not normal. The histogram shows that the data is skewed to the left meaning that </w:t>
      </w:r>
      <w:proofErr w:type="gramStart"/>
      <w:r>
        <w:t>the majority of</w:t>
      </w:r>
      <w:proofErr w:type="gramEnd"/>
      <w:r>
        <w:t xml:space="preserve"> patients had a heart rate closer to the maximum recorded.</w:t>
      </w:r>
    </w:p>
    <w:p w14:paraId="0F4F45C8" w14:textId="77777777" w:rsidR="00801C8A" w:rsidRDefault="00926BE5" w:rsidP="00801C8A">
      <w:pPr>
        <w:keepNext/>
      </w:pPr>
      <w:r w:rsidRPr="00B23896">
        <w:rPr>
          <w:noProof/>
        </w:rPr>
        <w:lastRenderedPageBreak/>
        <w:drawing>
          <wp:inline distT="0" distB="0" distL="0" distR="0" wp14:anchorId="1BC433F7" wp14:editId="510A416D">
            <wp:extent cx="5943600"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a:stretch>
                      <a:fillRect/>
                    </a:stretch>
                  </pic:blipFill>
                  <pic:spPr>
                    <a:xfrm>
                      <a:off x="0" y="0"/>
                      <a:ext cx="5943600" cy="3870325"/>
                    </a:xfrm>
                    <a:prstGeom prst="rect">
                      <a:avLst/>
                    </a:prstGeom>
                  </pic:spPr>
                </pic:pic>
              </a:graphicData>
            </a:graphic>
          </wp:inline>
        </w:drawing>
      </w:r>
    </w:p>
    <w:p w14:paraId="68EE0E9A" w14:textId="7AF56E57" w:rsidR="00B23896" w:rsidRDefault="00801C8A" w:rsidP="00801C8A">
      <w:pPr>
        <w:pStyle w:val="Caption"/>
      </w:pPr>
      <w:bookmarkStart w:id="15" w:name="_Toc190356935"/>
      <w:r>
        <w:t xml:space="preserve">Figure </w:t>
      </w:r>
      <w:fldSimple w:instr=" SEQ Figure \* ARABIC ">
        <w:r w:rsidR="00EE103A">
          <w:rPr>
            <w:noProof/>
          </w:rPr>
          <w:t>7</w:t>
        </w:r>
      </w:fldSimple>
      <w:r w:rsidRPr="00735201">
        <w:t>: Max Heart Rate Boxplot</w:t>
      </w:r>
      <w:bookmarkEnd w:id="15"/>
    </w:p>
    <w:p w14:paraId="6539FE6F" w14:textId="77777777" w:rsidR="00DC67E6" w:rsidRPr="003A74AC" w:rsidRDefault="00926BE5" w:rsidP="003A74AC">
      <w:pPr>
        <w:pStyle w:val="Heading2"/>
        <w:rPr>
          <w:rFonts w:ascii="Times New Roman" w:hAnsi="Times New Roman" w:cs="Times New Roman"/>
          <w:b/>
          <w:bCs/>
          <w:color w:val="auto"/>
          <w:sz w:val="24"/>
          <w:szCs w:val="24"/>
        </w:rPr>
      </w:pPr>
      <w:bookmarkStart w:id="16" w:name="_Toc190356958"/>
      <w:r w:rsidRPr="003A74AC">
        <w:rPr>
          <w:rFonts w:ascii="Times New Roman" w:hAnsi="Times New Roman" w:cs="Times New Roman"/>
          <w:b/>
          <w:bCs/>
          <w:color w:val="auto"/>
          <w:sz w:val="24"/>
          <w:szCs w:val="24"/>
        </w:rPr>
        <w:t>Bivariate Analysis</w:t>
      </w:r>
      <w:bookmarkEnd w:id="16"/>
    </w:p>
    <w:p w14:paraId="7CE2DDCF" w14:textId="6CC77FD7" w:rsidR="00B10340" w:rsidRPr="00B10340" w:rsidRDefault="00926BE5" w:rsidP="00C5009D">
      <w:r>
        <w:t xml:space="preserve">The scatterplot shows the distribution of heart disease based on the cholesterol levels. The analysis shows that there are many patients with recorded heart disease that have high cholesterol levels. The higher number of green dots shows this as more individuals tested with cholesterol levels between </w:t>
      </w:r>
      <w:r w:rsidR="00D103CE">
        <w:t>the observed values have heart disease</w:t>
      </w:r>
      <w:r w:rsidR="0053596E">
        <w:t xml:space="preserve"> (</w:t>
      </w:r>
      <w:r w:rsidR="0053596E" w:rsidRPr="007B1B93">
        <w:t>Jindal</w:t>
      </w:r>
      <w:r w:rsidR="0053596E">
        <w:t xml:space="preserve"> et al., 2021)</w:t>
      </w:r>
      <w:r w:rsidR="00D103CE">
        <w:t>. The correlation analysis shows weak correlations between most of the variables. This means that conducting a multivariate analysis using a scatterplot for the dataset makes no sense.</w:t>
      </w:r>
    </w:p>
    <w:p w14:paraId="2D3613CB" w14:textId="77777777" w:rsidR="00686E46" w:rsidRDefault="00926BE5" w:rsidP="00686E46">
      <w:pPr>
        <w:keepNext/>
      </w:pPr>
      <w:r w:rsidRPr="002A34BF">
        <w:rPr>
          <w:noProof/>
        </w:rPr>
        <w:lastRenderedPageBreak/>
        <w:drawing>
          <wp:inline distT="0" distB="0" distL="0" distR="0" wp14:anchorId="117CE35E" wp14:editId="7F2B4EC8">
            <wp:extent cx="5943600" cy="3832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tretch>
                      <a:fillRect/>
                    </a:stretch>
                  </pic:blipFill>
                  <pic:spPr>
                    <a:xfrm>
                      <a:off x="0" y="0"/>
                      <a:ext cx="5943600" cy="3832225"/>
                    </a:xfrm>
                    <a:prstGeom prst="rect">
                      <a:avLst/>
                    </a:prstGeom>
                  </pic:spPr>
                </pic:pic>
              </a:graphicData>
            </a:graphic>
          </wp:inline>
        </w:drawing>
      </w:r>
    </w:p>
    <w:p w14:paraId="26644736" w14:textId="25D986E7" w:rsidR="00DC67E6" w:rsidRDefault="00686E46" w:rsidP="00686E46">
      <w:pPr>
        <w:pStyle w:val="Caption"/>
      </w:pPr>
      <w:bookmarkStart w:id="17" w:name="_Toc190356936"/>
      <w:r>
        <w:t xml:space="preserve">Figure </w:t>
      </w:r>
      <w:fldSimple w:instr=" SEQ Figure \* ARABIC ">
        <w:r w:rsidR="00EE103A">
          <w:rPr>
            <w:noProof/>
          </w:rPr>
          <w:t>8</w:t>
        </w:r>
      </w:fldSimple>
      <w:r w:rsidRPr="00D91080">
        <w:t>: Cholesterol Levels by Heart Disease (true/false)</w:t>
      </w:r>
      <w:bookmarkEnd w:id="17"/>
    </w:p>
    <w:p w14:paraId="2FEC511D" w14:textId="77777777" w:rsidR="004226A3" w:rsidRDefault="004226A3" w:rsidP="00C5009D"/>
    <w:p w14:paraId="693AE391" w14:textId="77777777" w:rsidR="00A76D1E" w:rsidRDefault="00926BE5" w:rsidP="00A76D1E">
      <w:pPr>
        <w:keepNext/>
      </w:pPr>
      <w:r w:rsidRPr="004226A3">
        <w:rPr>
          <w:noProof/>
        </w:rPr>
        <w:drawing>
          <wp:inline distT="0" distB="0" distL="0" distR="0" wp14:anchorId="3B7A535B" wp14:editId="5EDC97E8">
            <wp:extent cx="5924550" cy="2813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rcRect l="321"/>
                    <a:stretch>
                      <a:fillRect/>
                    </a:stretch>
                  </pic:blipFill>
                  <pic:spPr bwMode="auto">
                    <a:xfrm>
                      <a:off x="0" y="0"/>
                      <a:ext cx="5924550" cy="2813685"/>
                    </a:xfrm>
                    <a:prstGeom prst="rect">
                      <a:avLst/>
                    </a:prstGeom>
                    <a:ln>
                      <a:noFill/>
                    </a:ln>
                    <a:extLst>
                      <a:ext uri="{53640926-AAD7-44D8-BBD7-CCE9431645EC}">
                        <a14:shadowObscured xmlns:a14="http://schemas.microsoft.com/office/drawing/2010/main"/>
                      </a:ext>
                    </a:extLst>
                  </pic:spPr>
                </pic:pic>
              </a:graphicData>
            </a:graphic>
          </wp:inline>
        </w:drawing>
      </w:r>
    </w:p>
    <w:p w14:paraId="17F09231" w14:textId="7A0D39C5" w:rsidR="004226A3" w:rsidRDefault="00A76D1E" w:rsidP="00A76D1E">
      <w:pPr>
        <w:pStyle w:val="Caption"/>
      </w:pPr>
      <w:bookmarkStart w:id="18" w:name="_Toc190356937"/>
      <w:r>
        <w:t xml:space="preserve">Figure </w:t>
      </w:r>
      <w:fldSimple w:instr=" SEQ Figure \* ARABIC ">
        <w:r w:rsidR="00EE103A">
          <w:rPr>
            <w:noProof/>
          </w:rPr>
          <w:t>9</w:t>
        </w:r>
      </w:fldSimple>
      <w:r w:rsidRPr="005A0146">
        <w:t>: Correlation Heatmap</w:t>
      </w:r>
      <w:bookmarkEnd w:id="18"/>
    </w:p>
    <w:p w14:paraId="3FA2C27E" w14:textId="77777777" w:rsidR="00B71F8C" w:rsidRPr="00B71F8C" w:rsidRDefault="00B71F8C" w:rsidP="00B71F8C"/>
    <w:p w14:paraId="620C34CA" w14:textId="77777777" w:rsidR="00491553" w:rsidRDefault="00491553" w:rsidP="00C5009D"/>
    <w:p w14:paraId="09521223" w14:textId="77777777" w:rsidR="00DC67E6" w:rsidRPr="003A74AC" w:rsidRDefault="00926BE5" w:rsidP="003A74AC">
      <w:pPr>
        <w:pStyle w:val="Heading2"/>
        <w:rPr>
          <w:rFonts w:ascii="Times New Roman" w:hAnsi="Times New Roman" w:cs="Times New Roman"/>
          <w:b/>
          <w:bCs/>
          <w:color w:val="auto"/>
          <w:sz w:val="24"/>
          <w:szCs w:val="24"/>
        </w:rPr>
      </w:pPr>
      <w:bookmarkStart w:id="19" w:name="_Toc190356959"/>
      <w:r w:rsidRPr="003A74AC">
        <w:rPr>
          <w:rFonts w:ascii="Times New Roman" w:hAnsi="Times New Roman" w:cs="Times New Roman"/>
          <w:b/>
          <w:bCs/>
          <w:color w:val="auto"/>
          <w:sz w:val="24"/>
          <w:szCs w:val="24"/>
        </w:rPr>
        <w:lastRenderedPageBreak/>
        <w:t>Outlier Detection</w:t>
      </w:r>
      <w:bookmarkEnd w:id="19"/>
    </w:p>
    <w:p w14:paraId="2C8E79A5" w14:textId="77777777" w:rsidR="001F363B" w:rsidRPr="001F363B" w:rsidRDefault="00926BE5" w:rsidP="00C5009D">
      <w:r>
        <w:tab/>
        <w:t>The boxplot plot shows the distribution of all the numerical variables with the aim of finding outliers. The plot shows that there are no visible outliers in the dataset making it a suitable candidate for the analysis below.</w:t>
      </w:r>
    </w:p>
    <w:p w14:paraId="1C52EA8D" w14:textId="77777777" w:rsidR="00FC74E2" w:rsidRDefault="00926BE5" w:rsidP="00FC74E2">
      <w:pPr>
        <w:keepNext/>
      </w:pPr>
      <w:r w:rsidRPr="00B71F8C">
        <w:rPr>
          <w:noProof/>
        </w:rPr>
        <w:drawing>
          <wp:inline distT="0" distB="0" distL="0" distR="0" wp14:anchorId="4FBC94EB" wp14:editId="10A9DBF5">
            <wp:extent cx="5943600" cy="3828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a:stretch>
                      <a:fillRect/>
                    </a:stretch>
                  </pic:blipFill>
                  <pic:spPr>
                    <a:xfrm>
                      <a:off x="0" y="0"/>
                      <a:ext cx="5943600" cy="3828415"/>
                    </a:xfrm>
                    <a:prstGeom prst="rect">
                      <a:avLst/>
                    </a:prstGeom>
                  </pic:spPr>
                </pic:pic>
              </a:graphicData>
            </a:graphic>
          </wp:inline>
        </w:drawing>
      </w:r>
    </w:p>
    <w:p w14:paraId="70DD79DE" w14:textId="45FADF06" w:rsidR="00502DF0" w:rsidRDefault="00FC74E2" w:rsidP="00FC74E2">
      <w:pPr>
        <w:pStyle w:val="Caption"/>
      </w:pPr>
      <w:bookmarkStart w:id="20" w:name="_Toc190356938"/>
      <w:r>
        <w:t xml:space="preserve">Figure </w:t>
      </w:r>
      <w:fldSimple w:instr=" SEQ Figure \* ARABIC ">
        <w:r w:rsidR="00EE103A">
          <w:rPr>
            <w:noProof/>
          </w:rPr>
          <w:t>10</w:t>
        </w:r>
      </w:fldSimple>
      <w:r w:rsidRPr="00DE770C">
        <w:t>: Outlier Check</w:t>
      </w:r>
      <w:bookmarkEnd w:id="20"/>
    </w:p>
    <w:p w14:paraId="3E3C49BD" w14:textId="77777777" w:rsidR="001A6B58" w:rsidRDefault="001A6B58" w:rsidP="00C5009D"/>
    <w:p w14:paraId="29E5AF1A" w14:textId="77777777" w:rsidR="00502DF0" w:rsidRPr="003A74AC" w:rsidRDefault="00926BE5" w:rsidP="003A74AC">
      <w:pPr>
        <w:pStyle w:val="Heading1"/>
        <w:rPr>
          <w:rFonts w:ascii="Times New Roman" w:hAnsi="Times New Roman" w:cs="Times New Roman"/>
          <w:b/>
          <w:bCs/>
          <w:color w:val="auto"/>
          <w:sz w:val="26"/>
          <w:szCs w:val="26"/>
        </w:rPr>
      </w:pPr>
      <w:bookmarkStart w:id="21" w:name="_Toc190356960"/>
      <w:r w:rsidRPr="003A74AC">
        <w:rPr>
          <w:rFonts w:ascii="Times New Roman" w:hAnsi="Times New Roman" w:cs="Times New Roman"/>
          <w:b/>
          <w:bCs/>
          <w:color w:val="auto"/>
          <w:sz w:val="26"/>
          <w:szCs w:val="26"/>
        </w:rPr>
        <w:t>Modeling</w:t>
      </w:r>
      <w:bookmarkEnd w:id="21"/>
    </w:p>
    <w:p w14:paraId="6B7B514F" w14:textId="77777777" w:rsidR="00FF6EF6" w:rsidRPr="003A74AC" w:rsidRDefault="00926BE5" w:rsidP="003A74AC">
      <w:pPr>
        <w:pStyle w:val="Heading2"/>
        <w:rPr>
          <w:rFonts w:ascii="Times New Roman" w:hAnsi="Times New Roman" w:cs="Times New Roman"/>
          <w:b/>
          <w:bCs/>
          <w:color w:val="auto"/>
          <w:sz w:val="24"/>
          <w:szCs w:val="24"/>
        </w:rPr>
      </w:pPr>
      <w:bookmarkStart w:id="22" w:name="_Toc190356961"/>
      <w:r w:rsidRPr="003A74AC">
        <w:rPr>
          <w:rFonts w:ascii="Times New Roman" w:hAnsi="Times New Roman" w:cs="Times New Roman"/>
          <w:b/>
          <w:bCs/>
          <w:color w:val="auto"/>
          <w:sz w:val="24"/>
          <w:szCs w:val="24"/>
        </w:rPr>
        <w:t>Logistic Regression</w:t>
      </w:r>
      <w:bookmarkEnd w:id="22"/>
    </w:p>
    <w:p w14:paraId="74EB2DDF" w14:textId="77777777" w:rsidR="008C74A7" w:rsidRPr="008C74A7" w:rsidRDefault="00926BE5" w:rsidP="00385B77">
      <w:pPr>
        <w:ind w:firstLine="720"/>
      </w:pPr>
      <w:r>
        <w:t xml:space="preserve">Logistic regression model is created in this case to help in the estimation of the probability of heart disease using the logistic function. The model is created using operators in Rapid Miner as shown in figure 11 below. </w:t>
      </w:r>
      <w:r w:rsidR="00385B77">
        <w:t>The model is trained through a split set of training</w:t>
      </w:r>
      <w:r w:rsidR="00007B3C">
        <w:t>, testing</w:t>
      </w:r>
      <w:r w:rsidR="00385B77">
        <w:t xml:space="preserve"> and </w:t>
      </w:r>
      <w:r w:rsidR="00007B3C">
        <w:t>validation sets</w:t>
      </w:r>
      <w:r w:rsidR="00385B77">
        <w:t xml:space="preserve"> created.</w:t>
      </w:r>
      <w:r w:rsidR="00007B3C">
        <w:t xml:space="preserve"> The training process involves the normalizing of numerical features in the set to improve convergence. </w:t>
      </w:r>
      <w:r w:rsidR="001525DF">
        <w:t>The model is then trained using the maximum likelihood estimation method with the use of regularization t</w:t>
      </w:r>
      <w:r w:rsidR="0082378D">
        <w:t>o</w:t>
      </w:r>
      <w:r w:rsidR="001525DF">
        <w:t xml:space="preserve"> prevent overfitting.</w:t>
      </w:r>
      <w:r w:rsidR="00DB03A0">
        <w:t xml:space="preserve"> The resulting model is applied to the test and validation sets and the performance in each case is measured.</w:t>
      </w:r>
    </w:p>
    <w:p w14:paraId="709F4DBD" w14:textId="77777777" w:rsidR="00C406E6" w:rsidRDefault="00926BE5" w:rsidP="00C406E6">
      <w:pPr>
        <w:keepNext/>
      </w:pPr>
      <w:r w:rsidRPr="009E5767">
        <w:rPr>
          <w:noProof/>
        </w:rPr>
        <w:lastRenderedPageBreak/>
        <w:drawing>
          <wp:inline distT="0" distB="0" distL="0" distR="0" wp14:anchorId="5F67FEA6" wp14:editId="33A10C6F">
            <wp:extent cx="5943600" cy="2665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stretch>
                      <a:fillRect/>
                    </a:stretch>
                  </pic:blipFill>
                  <pic:spPr>
                    <a:xfrm>
                      <a:off x="0" y="0"/>
                      <a:ext cx="5943600" cy="2665095"/>
                    </a:xfrm>
                    <a:prstGeom prst="rect">
                      <a:avLst/>
                    </a:prstGeom>
                  </pic:spPr>
                </pic:pic>
              </a:graphicData>
            </a:graphic>
          </wp:inline>
        </w:drawing>
      </w:r>
    </w:p>
    <w:p w14:paraId="7D4BACAF" w14:textId="33E64490" w:rsidR="009C5282" w:rsidRDefault="00C406E6" w:rsidP="00C406E6">
      <w:pPr>
        <w:pStyle w:val="Caption"/>
      </w:pPr>
      <w:bookmarkStart w:id="23" w:name="_Toc190356939"/>
      <w:r>
        <w:t xml:space="preserve">Figure </w:t>
      </w:r>
      <w:fldSimple w:instr=" SEQ Figure \* ARABIC ">
        <w:r w:rsidR="00EE103A">
          <w:rPr>
            <w:noProof/>
          </w:rPr>
          <w:t>11</w:t>
        </w:r>
      </w:fldSimple>
      <w:r w:rsidRPr="008269DB">
        <w:t>: Logistic Regression Model</w:t>
      </w:r>
      <w:bookmarkEnd w:id="23"/>
    </w:p>
    <w:p w14:paraId="5BDC3555" w14:textId="77777777" w:rsidR="00F07174" w:rsidRPr="003A74AC" w:rsidRDefault="00926BE5" w:rsidP="003A74AC">
      <w:pPr>
        <w:pStyle w:val="Heading2"/>
        <w:rPr>
          <w:rFonts w:ascii="Times New Roman" w:hAnsi="Times New Roman" w:cs="Times New Roman"/>
          <w:b/>
          <w:bCs/>
          <w:color w:val="auto"/>
          <w:sz w:val="24"/>
          <w:szCs w:val="24"/>
        </w:rPr>
      </w:pPr>
      <w:bookmarkStart w:id="24" w:name="_Toc190356962"/>
      <w:r w:rsidRPr="003A74AC">
        <w:rPr>
          <w:rFonts w:ascii="Times New Roman" w:hAnsi="Times New Roman" w:cs="Times New Roman"/>
          <w:b/>
          <w:bCs/>
          <w:color w:val="auto"/>
          <w:sz w:val="24"/>
          <w:szCs w:val="24"/>
        </w:rPr>
        <w:t>Decision Tree</w:t>
      </w:r>
      <w:bookmarkEnd w:id="24"/>
    </w:p>
    <w:p w14:paraId="29F6F2C5" w14:textId="77777777" w:rsidR="008F4C07" w:rsidRPr="00665931" w:rsidRDefault="00926BE5" w:rsidP="009C5282">
      <w:r>
        <w:tab/>
        <w:t xml:space="preserve">The decision tree model is also used as it provides a different approach to the prediction of heart disease. </w:t>
      </w:r>
      <w:r w:rsidR="002C7A60">
        <w:t xml:space="preserve">The mode works by splitting the data based on feature conditions to make predictions. The training process for this model involves selection of the best feature at each node which is done using Gini index. The data is split recursively until leaf nodes are reached which in this case is the stopping criteria being met such as maximum depth or minimum samples. </w:t>
      </w:r>
      <w:r w:rsidR="005838A0">
        <w:t>The tree is further subjected to pruning operations to reduce overfitting and ensure the results are accurate. Figure 12 below shows the resulting model from the analysis carried out in Rapid Miner.</w:t>
      </w:r>
    </w:p>
    <w:p w14:paraId="7D86C7A9" w14:textId="77777777" w:rsidR="009F5170" w:rsidRDefault="00926BE5" w:rsidP="009F5170">
      <w:pPr>
        <w:keepNext/>
      </w:pPr>
      <w:r w:rsidRPr="00884CE4">
        <w:rPr>
          <w:noProof/>
        </w:rPr>
        <w:drawing>
          <wp:inline distT="0" distB="0" distL="0" distR="0" wp14:anchorId="4466C7E7" wp14:editId="360FD0FF">
            <wp:extent cx="5943600" cy="2399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8"/>
                    <a:stretch>
                      <a:fillRect/>
                    </a:stretch>
                  </pic:blipFill>
                  <pic:spPr>
                    <a:xfrm>
                      <a:off x="0" y="0"/>
                      <a:ext cx="5943600" cy="2399030"/>
                    </a:xfrm>
                    <a:prstGeom prst="rect">
                      <a:avLst/>
                    </a:prstGeom>
                  </pic:spPr>
                </pic:pic>
              </a:graphicData>
            </a:graphic>
          </wp:inline>
        </w:drawing>
      </w:r>
    </w:p>
    <w:p w14:paraId="01CC30D5" w14:textId="4CFA85F9" w:rsidR="00F07174" w:rsidRDefault="009F5170" w:rsidP="009F5170">
      <w:pPr>
        <w:pStyle w:val="Caption"/>
      </w:pPr>
      <w:bookmarkStart w:id="25" w:name="_Toc190356940"/>
      <w:r>
        <w:t xml:space="preserve">Figure </w:t>
      </w:r>
      <w:fldSimple w:instr=" SEQ Figure \* ARABIC ">
        <w:r w:rsidR="00EE103A">
          <w:rPr>
            <w:noProof/>
          </w:rPr>
          <w:t>12</w:t>
        </w:r>
      </w:fldSimple>
      <w:r w:rsidRPr="00594EC0">
        <w:t>: Decision Tree Model</w:t>
      </w:r>
      <w:bookmarkEnd w:id="25"/>
    </w:p>
    <w:p w14:paraId="13CC4B66" w14:textId="77777777" w:rsidR="00F25F38" w:rsidRDefault="00F25F38" w:rsidP="009C5282">
      <w:pPr>
        <w:rPr>
          <w:b/>
          <w:bCs/>
        </w:rPr>
      </w:pPr>
    </w:p>
    <w:p w14:paraId="1F753F21" w14:textId="77777777" w:rsidR="00F25F38" w:rsidRDefault="00F25F38" w:rsidP="009C5282">
      <w:pPr>
        <w:rPr>
          <w:b/>
          <w:bCs/>
        </w:rPr>
      </w:pPr>
    </w:p>
    <w:p w14:paraId="70039BDE" w14:textId="77777777" w:rsidR="00F07174" w:rsidRPr="003A74AC" w:rsidRDefault="00926BE5" w:rsidP="003A74AC">
      <w:pPr>
        <w:pStyle w:val="Heading2"/>
        <w:rPr>
          <w:rFonts w:ascii="Times New Roman" w:hAnsi="Times New Roman" w:cs="Times New Roman"/>
          <w:b/>
          <w:bCs/>
          <w:color w:val="auto"/>
          <w:sz w:val="24"/>
          <w:szCs w:val="24"/>
        </w:rPr>
      </w:pPr>
      <w:bookmarkStart w:id="26" w:name="_Toc190356963"/>
      <w:r w:rsidRPr="003A74AC">
        <w:rPr>
          <w:rFonts w:ascii="Times New Roman" w:hAnsi="Times New Roman" w:cs="Times New Roman"/>
          <w:b/>
          <w:bCs/>
          <w:color w:val="auto"/>
          <w:sz w:val="24"/>
          <w:szCs w:val="24"/>
        </w:rPr>
        <w:lastRenderedPageBreak/>
        <w:t>Random Forest</w:t>
      </w:r>
      <w:bookmarkEnd w:id="26"/>
    </w:p>
    <w:p w14:paraId="557F8D68" w14:textId="3AB2F497" w:rsidR="00646758" w:rsidRPr="006F5ECB" w:rsidRDefault="00926BE5" w:rsidP="009C5282">
      <w:r>
        <w:tab/>
        <w:t xml:space="preserve">The random forest model is created based on the decision tree model and thus is an ensemble model. </w:t>
      </w:r>
      <w:r w:rsidR="004A37CB">
        <w:t>The model is created through the combination of multiple decision trees for higher accuracy and robustness. The training process involves creating multiple decision trees using the bootstrap sampling method</w:t>
      </w:r>
      <w:r w:rsidR="00B56044">
        <w:t xml:space="preserve"> (</w:t>
      </w:r>
      <w:r w:rsidR="00B56044" w:rsidRPr="007B1B93">
        <w:t>Sharma</w:t>
      </w:r>
      <w:r w:rsidR="00B56044">
        <w:t xml:space="preserve"> et al., 2020)</w:t>
      </w:r>
      <w:r w:rsidR="004A37CB">
        <w:t xml:space="preserve">. This method often referred to as bagging allows for each tree to be trained on a random subset of features which greatly reduces variance. The aggregate predictions from all the trees </w:t>
      </w:r>
      <w:r w:rsidR="00F25F38">
        <w:t>are</w:t>
      </w:r>
      <w:r w:rsidR="004A37CB">
        <w:t xml:space="preserve"> thus used as the majority vote for the classification result.</w:t>
      </w:r>
      <w:r w:rsidR="00F25F38">
        <w:t xml:space="preserve"> Figure 13 below shows one of the many trees created as part of the random forest model.</w:t>
      </w:r>
    </w:p>
    <w:p w14:paraId="57F60BCC" w14:textId="77777777" w:rsidR="00A22780" w:rsidRDefault="00926BE5" w:rsidP="00A22780">
      <w:pPr>
        <w:keepNext/>
      </w:pPr>
      <w:r w:rsidRPr="004C6AFF">
        <w:rPr>
          <w:noProof/>
        </w:rPr>
        <w:drawing>
          <wp:inline distT="0" distB="0" distL="0" distR="0" wp14:anchorId="17D18594" wp14:editId="5BFE486B">
            <wp:extent cx="5943600" cy="1951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a:stretch>
                      <a:fillRect/>
                    </a:stretch>
                  </pic:blipFill>
                  <pic:spPr>
                    <a:xfrm>
                      <a:off x="0" y="0"/>
                      <a:ext cx="5943600" cy="1951355"/>
                    </a:xfrm>
                    <a:prstGeom prst="rect">
                      <a:avLst/>
                    </a:prstGeom>
                  </pic:spPr>
                </pic:pic>
              </a:graphicData>
            </a:graphic>
          </wp:inline>
        </w:drawing>
      </w:r>
    </w:p>
    <w:p w14:paraId="1960AF11" w14:textId="6A95DE0E" w:rsidR="009C5282" w:rsidRDefault="00A22780" w:rsidP="00A22780">
      <w:pPr>
        <w:pStyle w:val="Caption"/>
      </w:pPr>
      <w:bookmarkStart w:id="27" w:name="_Toc190356941"/>
      <w:r>
        <w:t xml:space="preserve">Figure </w:t>
      </w:r>
      <w:fldSimple w:instr=" SEQ Figure \* ARABIC ">
        <w:r w:rsidR="00EE103A">
          <w:rPr>
            <w:noProof/>
          </w:rPr>
          <w:t>13</w:t>
        </w:r>
      </w:fldSimple>
      <w:r w:rsidRPr="00675409">
        <w:t>: Random Forest Model</w:t>
      </w:r>
      <w:bookmarkEnd w:id="27"/>
    </w:p>
    <w:p w14:paraId="147EE750" w14:textId="77777777" w:rsidR="009C5282" w:rsidRPr="003A74AC" w:rsidRDefault="00926BE5" w:rsidP="003A74AC">
      <w:pPr>
        <w:pStyle w:val="Heading1"/>
        <w:rPr>
          <w:rFonts w:ascii="Times New Roman" w:hAnsi="Times New Roman" w:cs="Times New Roman"/>
          <w:b/>
          <w:bCs/>
          <w:color w:val="auto"/>
          <w:sz w:val="26"/>
          <w:szCs w:val="26"/>
        </w:rPr>
      </w:pPr>
      <w:bookmarkStart w:id="28" w:name="_Toc190356964"/>
      <w:r w:rsidRPr="003A74AC">
        <w:rPr>
          <w:rFonts w:ascii="Times New Roman" w:hAnsi="Times New Roman" w:cs="Times New Roman"/>
          <w:b/>
          <w:bCs/>
          <w:color w:val="auto"/>
          <w:sz w:val="26"/>
          <w:szCs w:val="26"/>
        </w:rPr>
        <w:t>Performance Evaluation</w:t>
      </w:r>
      <w:bookmarkEnd w:id="28"/>
    </w:p>
    <w:p w14:paraId="637CB024" w14:textId="77777777" w:rsidR="009C5282" w:rsidRPr="003A74AC" w:rsidRDefault="00926BE5" w:rsidP="003A74AC">
      <w:pPr>
        <w:pStyle w:val="Heading2"/>
        <w:rPr>
          <w:rFonts w:ascii="Times New Roman" w:hAnsi="Times New Roman" w:cs="Times New Roman"/>
          <w:b/>
          <w:bCs/>
          <w:color w:val="auto"/>
          <w:sz w:val="24"/>
          <w:szCs w:val="24"/>
        </w:rPr>
      </w:pPr>
      <w:bookmarkStart w:id="29" w:name="_Toc190356965"/>
      <w:r w:rsidRPr="003A74AC">
        <w:rPr>
          <w:rFonts w:ascii="Times New Roman" w:hAnsi="Times New Roman" w:cs="Times New Roman"/>
          <w:b/>
          <w:bCs/>
          <w:color w:val="auto"/>
          <w:sz w:val="24"/>
          <w:szCs w:val="24"/>
        </w:rPr>
        <w:t>Accuracy Metrics</w:t>
      </w:r>
      <w:bookmarkEnd w:id="29"/>
    </w:p>
    <w:p w14:paraId="417E4B3E" w14:textId="77777777" w:rsidR="0008014E" w:rsidRPr="0008014E" w:rsidRDefault="00926BE5" w:rsidP="009C5282">
      <w:r>
        <w:tab/>
        <w:t xml:space="preserve">The </w:t>
      </w:r>
      <w:r w:rsidR="0013597F">
        <w:t xml:space="preserve">images below show the different accuracy metrics for each of the three models when they are applied. The results show that the random forest model outperformed the logistic and decision tree models. The model achieved a 94.53% accuracy which is quite indicating the capabilities in capturing complex patterns in the data. </w:t>
      </w:r>
      <w:r w:rsidR="00AA3F50">
        <w:t xml:space="preserve">The decision tree model performed relatively well with an accuracy of 85.55%. This was </w:t>
      </w:r>
      <w:proofErr w:type="gramStart"/>
      <w:r w:rsidR="00AA3F50">
        <w:t>fairly better</w:t>
      </w:r>
      <w:proofErr w:type="gramEnd"/>
      <w:r w:rsidR="00AA3F50">
        <w:t xml:space="preserve"> than the 84.38% resulting from the logistic regression model.</w:t>
      </w:r>
      <w:r w:rsidR="003A6507">
        <w:t xml:space="preserve"> This suggests that the decision tree might have had overfitting issues affecting the outcome. The logistic regression model thus provided a solid baseline with good interpretability for the analysis.</w:t>
      </w:r>
    </w:p>
    <w:p w14:paraId="1759188D" w14:textId="77777777" w:rsidR="00E04CB8" w:rsidRDefault="00926BE5" w:rsidP="00E04CB8">
      <w:pPr>
        <w:keepNext/>
      </w:pPr>
      <w:r w:rsidRPr="00AA2CE5">
        <w:rPr>
          <w:noProof/>
        </w:rPr>
        <w:drawing>
          <wp:inline distT="0" distB="0" distL="0" distR="0" wp14:anchorId="452D1FEA" wp14:editId="6F2E3530">
            <wp:extent cx="5943600" cy="1214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stretch>
                      <a:fillRect/>
                    </a:stretch>
                  </pic:blipFill>
                  <pic:spPr>
                    <a:xfrm>
                      <a:off x="0" y="0"/>
                      <a:ext cx="5943600" cy="1214120"/>
                    </a:xfrm>
                    <a:prstGeom prst="rect">
                      <a:avLst/>
                    </a:prstGeom>
                  </pic:spPr>
                </pic:pic>
              </a:graphicData>
            </a:graphic>
          </wp:inline>
        </w:drawing>
      </w:r>
    </w:p>
    <w:p w14:paraId="25194E29" w14:textId="1A8D91BA" w:rsidR="00F46E56" w:rsidRDefault="00E04CB8" w:rsidP="00E04CB8">
      <w:pPr>
        <w:pStyle w:val="Caption"/>
      </w:pPr>
      <w:bookmarkStart w:id="30" w:name="_Toc190356942"/>
      <w:r>
        <w:t xml:space="preserve">Figure </w:t>
      </w:r>
      <w:fldSimple w:instr=" SEQ Figure \* ARABIC ">
        <w:r w:rsidR="00EE103A">
          <w:rPr>
            <w:noProof/>
          </w:rPr>
          <w:t>14</w:t>
        </w:r>
      </w:fldSimple>
      <w:r w:rsidRPr="000350A7">
        <w:t>: Logistic Regression Accuracy</w:t>
      </w:r>
      <w:bookmarkEnd w:id="30"/>
    </w:p>
    <w:p w14:paraId="45A2C733" w14:textId="77777777" w:rsidR="00E04CB8" w:rsidRDefault="00926BE5" w:rsidP="00E04CB8">
      <w:pPr>
        <w:keepNext/>
      </w:pPr>
      <w:r w:rsidRPr="00D05D33">
        <w:rPr>
          <w:noProof/>
        </w:rPr>
        <w:lastRenderedPageBreak/>
        <w:drawing>
          <wp:inline distT="0" distB="0" distL="0" distR="0" wp14:anchorId="5ABB62D4" wp14:editId="61CB4A89">
            <wp:extent cx="5943600" cy="1570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1"/>
                    <a:stretch>
                      <a:fillRect/>
                    </a:stretch>
                  </pic:blipFill>
                  <pic:spPr>
                    <a:xfrm>
                      <a:off x="0" y="0"/>
                      <a:ext cx="5943600" cy="1570355"/>
                    </a:xfrm>
                    <a:prstGeom prst="rect">
                      <a:avLst/>
                    </a:prstGeom>
                  </pic:spPr>
                </pic:pic>
              </a:graphicData>
            </a:graphic>
          </wp:inline>
        </w:drawing>
      </w:r>
    </w:p>
    <w:p w14:paraId="40AB2AD6" w14:textId="78F90A02" w:rsidR="009D6DD1" w:rsidRDefault="00E04CB8" w:rsidP="00E04CB8">
      <w:pPr>
        <w:pStyle w:val="Caption"/>
      </w:pPr>
      <w:bookmarkStart w:id="31" w:name="_Toc190356943"/>
      <w:r>
        <w:t xml:space="preserve">Figure </w:t>
      </w:r>
      <w:fldSimple w:instr=" SEQ Figure \* ARABIC ">
        <w:r w:rsidR="00EE103A">
          <w:rPr>
            <w:noProof/>
          </w:rPr>
          <w:t>15</w:t>
        </w:r>
      </w:fldSimple>
      <w:r w:rsidRPr="00263611">
        <w:t>: Decision Tree Accuracy</w:t>
      </w:r>
      <w:bookmarkEnd w:id="31"/>
    </w:p>
    <w:p w14:paraId="582B1231" w14:textId="77777777" w:rsidR="008726FF" w:rsidRDefault="00926BE5" w:rsidP="008726FF">
      <w:pPr>
        <w:keepNext/>
      </w:pPr>
      <w:r w:rsidRPr="00B678F6">
        <w:rPr>
          <w:noProof/>
        </w:rPr>
        <w:drawing>
          <wp:inline distT="0" distB="0" distL="0" distR="0" wp14:anchorId="4EF75CB5" wp14:editId="02AC7E06">
            <wp:extent cx="5943600" cy="139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2"/>
                    <a:stretch>
                      <a:fillRect/>
                    </a:stretch>
                  </pic:blipFill>
                  <pic:spPr>
                    <a:xfrm>
                      <a:off x="0" y="0"/>
                      <a:ext cx="5943600" cy="1390650"/>
                    </a:xfrm>
                    <a:prstGeom prst="rect">
                      <a:avLst/>
                    </a:prstGeom>
                  </pic:spPr>
                </pic:pic>
              </a:graphicData>
            </a:graphic>
          </wp:inline>
        </w:drawing>
      </w:r>
    </w:p>
    <w:p w14:paraId="1F5AC333" w14:textId="5304E1DD" w:rsidR="00D23B1F" w:rsidRDefault="008726FF" w:rsidP="008726FF">
      <w:pPr>
        <w:pStyle w:val="Caption"/>
      </w:pPr>
      <w:bookmarkStart w:id="32" w:name="_Toc190356944"/>
      <w:r>
        <w:t xml:space="preserve">Figure </w:t>
      </w:r>
      <w:fldSimple w:instr=" SEQ Figure \* ARABIC ">
        <w:r w:rsidR="00EE103A">
          <w:rPr>
            <w:noProof/>
          </w:rPr>
          <w:t>16</w:t>
        </w:r>
      </w:fldSimple>
      <w:r w:rsidRPr="00E87597">
        <w:t>: Random Forest Accuracy</w:t>
      </w:r>
      <w:bookmarkEnd w:id="32"/>
    </w:p>
    <w:p w14:paraId="1769EC1F" w14:textId="77777777" w:rsidR="009C5282" w:rsidRPr="003A74AC" w:rsidRDefault="00926BE5" w:rsidP="003A74AC">
      <w:pPr>
        <w:pStyle w:val="Heading2"/>
        <w:rPr>
          <w:rFonts w:ascii="Times New Roman" w:hAnsi="Times New Roman" w:cs="Times New Roman"/>
          <w:b/>
          <w:bCs/>
          <w:color w:val="auto"/>
          <w:sz w:val="24"/>
          <w:szCs w:val="24"/>
        </w:rPr>
      </w:pPr>
      <w:bookmarkStart w:id="33" w:name="_Toc190356966"/>
      <w:r w:rsidRPr="003A74AC">
        <w:rPr>
          <w:rFonts w:ascii="Times New Roman" w:hAnsi="Times New Roman" w:cs="Times New Roman"/>
          <w:b/>
          <w:bCs/>
          <w:color w:val="auto"/>
          <w:sz w:val="24"/>
          <w:szCs w:val="24"/>
        </w:rPr>
        <w:t>Confusion Matrices</w:t>
      </w:r>
      <w:bookmarkEnd w:id="33"/>
    </w:p>
    <w:p w14:paraId="559419FB" w14:textId="784EDCD4" w:rsidR="00BF2944" w:rsidRPr="00BF2944" w:rsidRDefault="00926BE5" w:rsidP="009C5282">
      <w:r>
        <w:tab/>
      </w:r>
      <w:r w:rsidR="002D4F87">
        <w:t xml:space="preserve">The three models each resulted in a confusion matrix providing detailed breakdown of the predictions. The breakdown includes instances of correct and incorrect classifications as shown below. </w:t>
      </w:r>
      <w:r w:rsidR="00F152D9">
        <w:t xml:space="preserve">The measures also provide an overview through accuracy score, precision, </w:t>
      </w:r>
      <w:proofErr w:type="gramStart"/>
      <w:r w:rsidR="00F152D9">
        <w:t>sensitivity</w:t>
      </w:r>
      <w:proofErr w:type="gramEnd"/>
      <w:r w:rsidR="00F152D9">
        <w:t xml:space="preserve"> and specificity. These measures show that the logistic regression and decision tree models had moderate </w:t>
      </w:r>
      <w:r w:rsidR="004B647B">
        <w:t>recall</w:t>
      </w:r>
      <w:r w:rsidR="00F152D9">
        <w:t xml:space="preserve"> and precision</w:t>
      </w:r>
      <w:r w:rsidR="00E965EC">
        <w:t xml:space="preserve"> (</w:t>
      </w:r>
      <w:r w:rsidR="00E965EC" w:rsidRPr="007B1B93">
        <w:t>Bhatt</w:t>
      </w:r>
      <w:r w:rsidR="00E965EC">
        <w:t xml:space="preserve"> et al., 2023)</w:t>
      </w:r>
      <w:r w:rsidR="00F152D9">
        <w:t>. This indicates that the models were able to correctly classify most cases with existence of both false negatives and positives.</w:t>
      </w:r>
      <w:r w:rsidR="004B647B">
        <w:t xml:space="preserve"> The random forest model on the other hand exhibited extraordinary performance with fewer misclassifications. This is shown by the high recall and specificity which are over 90%. </w:t>
      </w:r>
      <w:r w:rsidR="00CD16C6">
        <w:t xml:space="preserve">The performance indicates the </w:t>
      </w:r>
      <w:r w:rsidR="006A1BD5">
        <w:t>existence</w:t>
      </w:r>
      <w:r w:rsidR="00CD16C6">
        <w:t xml:space="preserve"> of minimal false positives and negatives.</w:t>
      </w:r>
    </w:p>
    <w:p w14:paraId="217ABD16" w14:textId="77777777" w:rsidR="00053484" w:rsidRDefault="00926BE5" w:rsidP="00053484">
      <w:pPr>
        <w:keepNext/>
      </w:pPr>
      <w:r w:rsidRPr="00936E26">
        <w:rPr>
          <w:noProof/>
        </w:rPr>
        <w:lastRenderedPageBreak/>
        <w:drawing>
          <wp:inline distT="0" distB="0" distL="0" distR="0" wp14:anchorId="2E6B5FBB" wp14:editId="68446193">
            <wp:extent cx="5943600" cy="3355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3"/>
                    <a:stretch>
                      <a:fillRect/>
                    </a:stretch>
                  </pic:blipFill>
                  <pic:spPr>
                    <a:xfrm>
                      <a:off x="0" y="0"/>
                      <a:ext cx="5943600" cy="3355975"/>
                    </a:xfrm>
                    <a:prstGeom prst="rect">
                      <a:avLst/>
                    </a:prstGeom>
                  </pic:spPr>
                </pic:pic>
              </a:graphicData>
            </a:graphic>
          </wp:inline>
        </w:drawing>
      </w:r>
    </w:p>
    <w:p w14:paraId="2DB59F48" w14:textId="2F0A7D7C" w:rsidR="00936E26" w:rsidRDefault="00053484" w:rsidP="00053484">
      <w:pPr>
        <w:pStyle w:val="Caption"/>
      </w:pPr>
      <w:bookmarkStart w:id="34" w:name="_Toc190356945"/>
      <w:r>
        <w:t xml:space="preserve">Figure </w:t>
      </w:r>
      <w:fldSimple w:instr=" SEQ Figure \* ARABIC ">
        <w:r w:rsidR="00EE103A">
          <w:rPr>
            <w:noProof/>
          </w:rPr>
          <w:t>17</w:t>
        </w:r>
      </w:fldSimple>
      <w:r w:rsidRPr="00D36893">
        <w:t>: Logistic Regression Matrix</w:t>
      </w:r>
      <w:bookmarkEnd w:id="34"/>
    </w:p>
    <w:p w14:paraId="11400353" w14:textId="77777777" w:rsidR="0021699F" w:rsidRDefault="00926BE5" w:rsidP="0021699F">
      <w:pPr>
        <w:keepNext/>
      </w:pPr>
      <w:r w:rsidRPr="006F2851">
        <w:rPr>
          <w:noProof/>
        </w:rPr>
        <w:lastRenderedPageBreak/>
        <w:drawing>
          <wp:inline distT="0" distB="0" distL="0" distR="0" wp14:anchorId="226030AD" wp14:editId="5F382261">
            <wp:extent cx="5943600" cy="4963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4"/>
                    <a:stretch>
                      <a:fillRect/>
                    </a:stretch>
                  </pic:blipFill>
                  <pic:spPr>
                    <a:xfrm>
                      <a:off x="0" y="0"/>
                      <a:ext cx="5943600" cy="4963160"/>
                    </a:xfrm>
                    <a:prstGeom prst="rect">
                      <a:avLst/>
                    </a:prstGeom>
                  </pic:spPr>
                </pic:pic>
              </a:graphicData>
            </a:graphic>
          </wp:inline>
        </w:drawing>
      </w:r>
    </w:p>
    <w:p w14:paraId="0CEA397D" w14:textId="55BAB527" w:rsidR="00D23B1F" w:rsidRDefault="0021699F" w:rsidP="0021699F">
      <w:pPr>
        <w:pStyle w:val="Caption"/>
      </w:pPr>
      <w:bookmarkStart w:id="35" w:name="_Toc190356946"/>
      <w:r>
        <w:t xml:space="preserve">Figure </w:t>
      </w:r>
      <w:fldSimple w:instr=" SEQ Figure \* ARABIC ">
        <w:r w:rsidR="00EE103A">
          <w:rPr>
            <w:noProof/>
          </w:rPr>
          <w:t>18</w:t>
        </w:r>
      </w:fldSimple>
      <w:r w:rsidRPr="003E7187">
        <w:t>: Decision Tree Matrix</w:t>
      </w:r>
      <w:bookmarkEnd w:id="35"/>
    </w:p>
    <w:p w14:paraId="22C45091" w14:textId="77777777" w:rsidR="00BA620D" w:rsidRDefault="00926BE5" w:rsidP="00BA620D">
      <w:pPr>
        <w:keepNext/>
      </w:pPr>
      <w:r w:rsidRPr="000C685A">
        <w:rPr>
          <w:noProof/>
        </w:rPr>
        <w:lastRenderedPageBreak/>
        <w:drawing>
          <wp:inline distT="0" distB="0" distL="0" distR="0" wp14:anchorId="078BD2A9" wp14:editId="1A1D54B2">
            <wp:extent cx="5943600" cy="5811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5"/>
                    <a:stretch>
                      <a:fillRect/>
                    </a:stretch>
                  </pic:blipFill>
                  <pic:spPr>
                    <a:xfrm>
                      <a:off x="0" y="0"/>
                      <a:ext cx="5943600" cy="5811520"/>
                    </a:xfrm>
                    <a:prstGeom prst="rect">
                      <a:avLst/>
                    </a:prstGeom>
                  </pic:spPr>
                </pic:pic>
              </a:graphicData>
            </a:graphic>
          </wp:inline>
        </w:drawing>
      </w:r>
    </w:p>
    <w:p w14:paraId="381A3F6E" w14:textId="76893933" w:rsidR="00D23B1F" w:rsidRDefault="00BA620D" w:rsidP="00BA620D">
      <w:pPr>
        <w:pStyle w:val="Caption"/>
      </w:pPr>
      <w:bookmarkStart w:id="36" w:name="_Toc190356947"/>
      <w:r>
        <w:t xml:space="preserve">Figure </w:t>
      </w:r>
      <w:fldSimple w:instr=" SEQ Figure \* ARABIC ">
        <w:r w:rsidR="00EE103A">
          <w:rPr>
            <w:noProof/>
          </w:rPr>
          <w:t>19</w:t>
        </w:r>
      </w:fldSimple>
      <w:r w:rsidRPr="006845F3">
        <w:t>: Random Forest Matrix</w:t>
      </w:r>
      <w:bookmarkEnd w:id="36"/>
    </w:p>
    <w:p w14:paraId="3B457C87" w14:textId="77777777" w:rsidR="00C31AD7" w:rsidRDefault="00C31AD7" w:rsidP="009C5282"/>
    <w:p w14:paraId="73C71D22" w14:textId="77777777" w:rsidR="009C5282" w:rsidRPr="003A74AC" w:rsidRDefault="00926BE5" w:rsidP="003A74AC">
      <w:pPr>
        <w:pStyle w:val="Heading2"/>
        <w:rPr>
          <w:rFonts w:ascii="Times New Roman" w:hAnsi="Times New Roman" w:cs="Times New Roman"/>
          <w:b/>
          <w:bCs/>
          <w:color w:val="auto"/>
          <w:sz w:val="24"/>
          <w:szCs w:val="24"/>
        </w:rPr>
      </w:pPr>
      <w:bookmarkStart w:id="37" w:name="_Toc190356967"/>
      <w:r w:rsidRPr="003A74AC">
        <w:rPr>
          <w:rFonts w:ascii="Times New Roman" w:hAnsi="Times New Roman" w:cs="Times New Roman"/>
          <w:b/>
          <w:bCs/>
          <w:color w:val="auto"/>
          <w:sz w:val="24"/>
          <w:szCs w:val="24"/>
        </w:rPr>
        <w:t>ROC and AUC Analysis</w:t>
      </w:r>
      <w:bookmarkEnd w:id="37"/>
    </w:p>
    <w:p w14:paraId="38B5963E" w14:textId="77777777" w:rsidR="00184BCD" w:rsidRPr="00184BCD" w:rsidRDefault="00926BE5" w:rsidP="009C5282">
      <w:r>
        <w:tab/>
        <w:t xml:space="preserve">The ROC curves for the different models show interesting results where the random forest model is a near-perfect model with a sharp rise in the curve to (0,1). </w:t>
      </w:r>
      <w:r w:rsidR="00C42EF4">
        <w:t xml:space="preserve">This differs from the logistic and decision tree models where the rise in not sharp. Since the curves are further from the top-left corner we conclude that they have lower performance when compared to the random forest model. </w:t>
      </w:r>
      <w:r w:rsidR="00A90601">
        <w:t>The AUC further proves these observations as the random forest model has an AUC of 0.988 which is closest to 1 indicating perfect classification. The logistic and decision tree models do not however fall behind as they have quite high AUCs though smaller.</w:t>
      </w:r>
    </w:p>
    <w:p w14:paraId="5B416033" w14:textId="77777777" w:rsidR="003014C9" w:rsidRDefault="00926BE5" w:rsidP="003014C9">
      <w:pPr>
        <w:keepNext/>
      </w:pPr>
      <w:r w:rsidRPr="00F46E56">
        <w:rPr>
          <w:noProof/>
        </w:rPr>
        <w:lastRenderedPageBreak/>
        <w:drawing>
          <wp:inline distT="0" distB="0" distL="0" distR="0" wp14:anchorId="7246E616" wp14:editId="24F5C764">
            <wp:extent cx="5943600" cy="3772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6"/>
                    <a:stretch>
                      <a:fillRect/>
                    </a:stretch>
                  </pic:blipFill>
                  <pic:spPr>
                    <a:xfrm>
                      <a:off x="0" y="0"/>
                      <a:ext cx="5943600" cy="3772535"/>
                    </a:xfrm>
                    <a:prstGeom prst="rect">
                      <a:avLst/>
                    </a:prstGeom>
                  </pic:spPr>
                </pic:pic>
              </a:graphicData>
            </a:graphic>
          </wp:inline>
        </w:drawing>
      </w:r>
    </w:p>
    <w:p w14:paraId="35F704C2" w14:textId="4C88BA8F" w:rsidR="00287E7C" w:rsidRDefault="003014C9" w:rsidP="00EE103A">
      <w:pPr>
        <w:pStyle w:val="Caption"/>
      </w:pPr>
      <w:bookmarkStart w:id="38" w:name="_Toc190356948"/>
      <w:r>
        <w:t xml:space="preserve">Figure </w:t>
      </w:r>
      <w:fldSimple w:instr=" SEQ Figure \* ARABIC ">
        <w:r w:rsidR="00EE103A">
          <w:rPr>
            <w:noProof/>
          </w:rPr>
          <w:t>20</w:t>
        </w:r>
      </w:fldSimple>
      <w:r w:rsidRPr="00BD5177">
        <w:t>: Linear Regression ROC and AUC</w:t>
      </w:r>
      <w:bookmarkEnd w:id="38"/>
    </w:p>
    <w:p w14:paraId="61E11199" w14:textId="77777777" w:rsidR="00EE103A" w:rsidRDefault="00926BE5" w:rsidP="00EE103A">
      <w:pPr>
        <w:keepNext/>
      </w:pPr>
      <w:r w:rsidRPr="00D05D33">
        <w:rPr>
          <w:noProof/>
        </w:rPr>
        <w:drawing>
          <wp:inline distT="0" distB="0" distL="0" distR="0" wp14:anchorId="03EF024D" wp14:editId="0337F594">
            <wp:extent cx="5943600" cy="3739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7"/>
                    <a:stretch>
                      <a:fillRect/>
                    </a:stretch>
                  </pic:blipFill>
                  <pic:spPr>
                    <a:xfrm>
                      <a:off x="0" y="0"/>
                      <a:ext cx="5943600" cy="3739515"/>
                    </a:xfrm>
                    <a:prstGeom prst="rect">
                      <a:avLst/>
                    </a:prstGeom>
                  </pic:spPr>
                </pic:pic>
              </a:graphicData>
            </a:graphic>
          </wp:inline>
        </w:drawing>
      </w:r>
    </w:p>
    <w:p w14:paraId="607E4CE8" w14:textId="527D1164" w:rsidR="00D23B1F" w:rsidRDefault="00EE103A" w:rsidP="00EE103A">
      <w:pPr>
        <w:pStyle w:val="Caption"/>
      </w:pPr>
      <w:bookmarkStart w:id="39" w:name="_Toc190356949"/>
      <w:r>
        <w:t xml:space="preserve">Figure </w:t>
      </w:r>
      <w:fldSimple w:instr=" SEQ Figure \* ARABIC ">
        <w:r>
          <w:rPr>
            <w:noProof/>
          </w:rPr>
          <w:t>21</w:t>
        </w:r>
      </w:fldSimple>
      <w:r w:rsidRPr="00E60F10">
        <w:t>: Decision Tree ROC and AUC</w:t>
      </w:r>
      <w:bookmarkEnd w:id="39"/>
    </w:p>
    <w:p w14:paraId="40F1FAF7" w14:textId="77777777" w:rsidR="00EE103A" w:rsidRDefault="00926BE5" w:rsidP="00EE103A">
      <w:pPr>
        <w:keepNext/>
      </w:pPr>
      <w:r w:rsidRPr="00FA0451">
        <w:rPr>
          <w:noProof/>
        </w:rPr>
        <w:lastRenderedPageBreak/>
        <w:drawing>
          <wp:inline distT="0" distB="0" distL="0" distR="0" wp14:anchorId="14D4EBAF" wp14:editId="476265E7">
            <wp:extent cx="5943600" cy="37699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8"/>
                    <a:stretch>
                      <a:fillRect/>
                    </a:stretch>
                  </pic:blipFill>
                  <pic:spPr>
                    <a:xfrm>
                      <a:off x="0" y="0"/>
                      <a:ext cx="5943600" cy="3769995"/>
                    </a:xfrm>
                    <a:prstGeom prst="rect">
                      <a:avLst/>
                    </a:prstGeom>
                  </pic:spPr>
                </pic:pic>
              </a:graphicData>
            </a:graphic>
          </wp:inline>
        </w:drawing>
      </w:r>
    </w:p>
    <w:p w14:paraId="465BD7CA" w14:textId="6F763A34" w:rsidR="00D23B1F" w:rsidRDefault="00EE103A" w:rsidP="00EE103A">
      <w:pPr>
        <w:pStyle w:val="Caption"/>
      </w:pPr>
      <w:bookmarkStart w:id="40" w:name="_Toc190356950"/>
      <w:r>
        <w:t xml:space="preserve">Figure </w:t>
      </w:r>
      <w:fldSimple w:instr=" SEQ Figure \* ARABIC ">
        <w:r>
          <w:rPr>
            <w:noProof/>
          </w:rPr>
          <w:t>22</w:t>
        </w:r>
      </w:fldSimple>
      <w:r w:rsidRPr="00443450">
        <w:t>: Random Forest ROC and AUC</w:t>
      </w:r>
      <w:bookmarkEnd w:id="40"/>
    </w:p>
    <w:p w14:paraId="5627A341" w14:textId="77777777" w:rsidR="00502DF0" w:rsidRPr="003A74AC" w:rsidRDefault="00926BE5" w:rsidP="003A74AC">
      <w:pPr>
        <w:pStyle w:val="Heading1"/>
        <w:rPr>
          <w:rFonts w:ascii="Times New Roman" w:hAnsi="Times New Roman" w:cs="Times New Roman"/>
          <w:b/>
          <w:bCs/>
          <w:color w:val="auto"/>
          <w:sz w:val="26"/>
          <w:szCs w:val="26"/>
        </w:rPr>
      </w:pPr>
      <w:bookmarkStart w:id="41" w:name="_Toc190356968"/>
      <w:r w:rsidRPr="003A74AC">
        <w:rPr>
          <w:rFonts w:ascii="Times New Roman" w:hAnsi="Times New Roman" w:cs="Times New Roman"/>
          <w:b/>
          <w:bCs/>
          <w:color w:val="auto"/>
          <w:sz w:val="26"/>
          <w:szCs w:val="26"/>
        </w:rPr>
        <w:t>Conclusion</w:t>
      </w:r>
      <w:bookmarkEnd w:id="41"/>
    </w:p>
    <w:p w14:paraId="49AEEB39" w14:textId="77777777" w:rsidR="00A90601" w:rsidRPr="009863A7" w:rsidRDefault="00926BE5" w:rsidP="00502DF0">
      <w:r>
        <w:tab/>
        <w:t>The research demonstrates the effectiveness of machine learning in the prediction of heart disease conditions. The models tested include logistic regression, decision tree and random forest among which random forest stood out</w:t>
      </w:r>
      <w:r w:rsidR="00425DE5">
        <w:t xml:space="preserve">. The model significantly outperformed the rest with an accuracy of 94.53% highlighting its capability in capturing complex patterns and reducing overfitting. </w:t>
      </w:r>
      <w:r w:rsidR="008170CF">
        <w:t xml:space="preserve">The findings thus suggest ensemble methods are the most reliable in </w:t>
      </w:r>
      <w:r w:rsidR="00DC7888">
        <w:t>capturing</w:t>
      </w:r>
      <w:r w:rsidR="008170CF">
        <w:t xml:space="preserve"> medical patterns and predictions. </w:t>
      </w:r>
      <w:r w:rsidR="00DC7888">
        <w:t xml:space="preserve">They are essential in medical predictions as they provide a strong foundation for early diagnosis and risk </w:t>
      </w:r>
      <w:r w:rsidR="00940D47">
        <w:t>assessment</w:t>
      </w:r>
      <w:r w:rsidR="00DC7888">
        <w:t xml:space="preserve">. </w:t>
      </w:r>
      <w:r w:rsidR="00854A64">
        <w:t xml:space="preserve">This is especially useful from a business and healthcare perspective as implementing such models can enhance decision </w:t>
      </w:r>
      <w:proofErr w:type="gramStart"/>
      <w:r w:rsidR="00854A64">
        <w:t>making</w:t>
      </w:r>
      <w:proofErr w:type="gramEnd"/>
      <w:r w:rsidR="00854A64">
        <w:t xml:space="preserve"> hence reducing misdiagnosis. </w:t>
      </w:r>
    </w:p>
    <w:p w14:paraId="5682D826" w14:textId="77777777" w:rsidR="00FF6EF6" w:rsidRDefault="00FF6EF6" w:rsidP="004133C7"/>
    <w:p w14:paraId="74AB1FF7" w14:textId="77777777" w:rsidR="00FF6EF6" w:rsidRDefault="00FF6EF6" w:rsidP="00FF6EF6">
      <w:pPr>
        <w:ind w:firstLine="720"/>
      </w:pPr>
    </w:p>
    <w:p w14:paraId="63F631BA" w14:textId="77777777" w:rsidR="00FF6EF6" w:rsidRDefault="00FF6EF6" w:rsidP="00FF6EF6">
      <w:pPr>
        <w:ind w:firstLine="720"/>
      </w:pPr>
    </w:p>
    <w:p w14:paraId="76DE9518" w14:textId="77777777" w:rsidR="00FF6EF6" w:rsidRDefault="00FF6EF6" w:rsidP="00FF6EF6">
      <w:pPr>
        <w:ind w:firstLine="720"/>
      </w:pPr>
    </w:p>
    <w:p w14:paraId="540AA278" w14:textId="77777777" w:rsidR="00FF6EF6" w:rsidRDefault="00FF6EF6" w:rsidP="00FF6EF6">
      <w:pPr>
        <w:ind w:firstLine="720"/>
      </w:pPr>
    </w:p>
    <w:p w14:paraId="3707AD09" w14:textId="77777777" w:rsidR="00FF6EF6" w:rsidRDefault="00FF6EF6" w:rsidP="00FF6EF6">
      <w:pPr>
        <w:ind w:firstLine="720"/>
      </w:pPr>
    </w:p>
    <w:p w14:paraId="3C860B23" w14:textId="77777777" w:rsidR="00FF6EF6" w:rsidRDefault="00FF6EF6" w:rsidP="00FF6EF6">
      <w:pPr>
        <w:ind w:firstLine="720"/>
      </w:pPr>
    </w:p>
    <w:p w14:paraId="7D660186" w14:textId="22C37A7A" w:rsidR="00FF6EF6" w:rsidRPr="001519BA" w:rsidRDefault="001519BA" w:rsidP="001519BA">
      <w:pPr>
        <w:pStyle w:val="Heading1"/>
        <w:jc w:val="center"/>
        <w:rPr>
          <w:rFonts w:ascii="Times New Roman" w:hAnsi="Times New Roman" w:cs="Times New Roman"/>
          <w:b/>
          <w:bCs/>
          <w:color w:val="auto"/>
          <w:sz w:val="26"/>
          <w:szCs w:val="26"/>
        </w:rPr>
      </w:pPr>
      <w:bookmarkStart w:id="42" w:name="_Toc190356969"/>
      <w:r w:rsidRPr="001519BA">
        <w:rPr>
          <w:rFonts w:ascii="Times New Roman" w:hAnsi="Times New Roman" w:cs="Times New Roman"/>
          <w:b/>
          <w:bCs/>
          <w:color w:val="auto"/>
          <w:sz w:val="26"/>
          <w:szCs w:val="26"/>
        </w:rPr>
        <w:lastRenderedPageBreak/>
        <w:t>References</w:t>
      </w:r>
      <w:bookmarkEnd w:id="42"/>
    </w:p>
    <w:p w14:paraId="5E754582" w14:textId="77777777" w:rsidR="00FF6EF6" w:rsidRDefault="00FF6EF6" w:rsidP="001519BA"/>
    <w:p w14:paraId="53F885C2" w14:textId="029CB63B" w:rsidR="00FF6EF6" w:rsidRDefault="007B1B93" w:rsidP="007B1B93">
      <w:r w:rsidRPr="007B1B93">
        <w:t xml:space="preserve">Shah, D., Patel, S., &amp; Bharti, S. K. (2020). Heart disease prediction using machine learning </w:t>
      </w:r>
      <w:r>
        <w:tab/>
      </w:r>
      <w:r w:rsidRPr="007B1B93">
        <w:t>techniques. SN Computer Science, 1(6), 345.</w:t>
      </w:r>
    </w:p>
    <w:p w14:paraId="66064A62" w14:textId="2EB0FB44" w:rsidR="007B1B93" w:rsidRDefault="007B1B93" w:rsidP="007B1B93">
      <w:r w:rsidRPr="007B1B93">
        <w:t xml:space="preserve">Jindal, H., Agrawal, S., </w:t>
      </w:r>
      <w:proofErr w:type="spellStart"/>
      <w:r w:rsidRPr="007B1B93">
        <w:t>Khera</w:t>
      </w:r>
      <w:proofErr w:type="spellEnd"/>
      <w:r w:rsidRPr="007B1B93">
        <w:t xml:space="preserve">, R., Jain, R., &amp; </w:t>
      </w:r>
      <w:proofErr w:type="spellStart"/>
      <w:r w:rsidRPr="007B1B93">
        <w:t>Nagrath</w:t>
      </w:r>
      <w:proofErr w:type="spellEnd"/>
      <w:r w:rsidRPr="007B1B93">
        <w:t xml:space="preserve">, P. (2021). Heart disease prediction using </w:t>
      </w:r>
      <w:r>
        <w:tab/>
      </w:r>
      <w:r w:rsidRPr="007B1B93">
        <w:t xml:space="preserve">machine learning algorithms. In IOP conference series: materials science and engineering </w:t>
      </w:r>
      <w:r>
        <w:tab/>
      </w:r>
      <w:r w:rsidRPr="007B1B93">
        <w:t>(Vol. 1022, No. 1, p. 012072). IOP Publishing.</w:t>
      </w:r>
    </w:p>
    <w:p w14:paraId="41A25A10" w14:textId="56A43C2A" w:rsidR="007B1B93" w:rsidRDefault="007B1B93" w:rsidP="007B1B93">
      <w:r w:rsidRPr="007B1B93">
        <w:t xml:space="preserve">Bhatt, C. M., Patel, P., </w:t>
      </w:r>
      <w:proofErr w:type="spellStart"/>
      <w:r w:rsidRPr="007B1B93">
        <w:t>Ghetia</w:t>
      </w:r>
      <w:proofErr w:type="spellEnd"/>
      <w:r w:rsidRPr="007B1B93">
        <w:t xml:space="preserve">, T., &amp; </w:t>
      </w:r>
      <w:proofErr w:type="spellStart"/>
      <w:r w:rsidRPr="007B1B93">
        <w:t>Mazzeo</w:t>
      </w:r>
      <w:proofErr w:type="spellEnd"/>
      <w:r w:rsidRPr="007B1B93">
        <w:t xml:space="preserve">, P. L. (2023). Effective heart disease prediction </w:t>
      </w:r>
      <w:r>
        <w:tab/>
      </w:r>
      <w:r w:rsidRPr="007B1B93">
        <w:t>using machine learning techniques. Algorithms, 16(2), 88.</w:t>
      </w:r>
    </w:p>
    <w:p w14:paraId="03CE8411" w14:textId="5496D42F" w:rsidR="007B1B93" w:rsidRDefault="007B1B93" w:rsidP="007B1B93">
      <w:r w:rsidRPr="007B1B93">
        <w:t xml:space="preserve">Sharma, V., Yadav, S., &amp; Gupta, M. (2020, December). Heart disease prediction using machine </w:t>
      </w:r>
      <w:r>
        <w:tab/>
      </w:r>
      <w:r w:rsidRPr="007B1B93">
        <w:t xml:space="preserve">learning techniques. In 2020 2nd international conference on advances in computing, </w:t>
      </w:r>
      <w:r>
        <w:tab/>
      </w:r>
      <w:r w:rsidRPr="007B1B93">
        <w:t>communication control and networking (ICACCCN) (pp. 177-181). IEEE.</w:t>
      </w:r>
    </w:p>
    <w:p w14:paraId="00305526" w14:textId="40192CC8" w:rsidR="00FF6EF6" w:rsidRDefault="00FF6EF6" w:rsidP="00FF6EF6">
      <w:pPr>
        <w:ind w:firstLine="720"/>
      </w:pPr>
    </w:p>
    <w:p w14:paraId="593F34F9" w14:textId="77777777" w:rsidR="00FF6EF6" w:rsidRDefault="00FF6EF6" w:rsidP="00FF6EF6">
      <w:pPr>
        <w:ind w:firstLine="720"/>
      </w:pPr>
    </w:p>
    <w:p w14:paraId="68E007B4" w14:textId="77777777" w:rsidR="00FF6EF6" w:rsidRDefault="00FF6EF6" w:rsidP="00FF6EF6">
      <w:pPr>
        <w:ind w:firstLine="720"/>
      </w:pPr>
    </w:p>
    <w:p w14:paraId="7594650C" w14:textId="77777777" w:rsidR="00FF6EF6" w:rsidRDefault="00FF6EF6" w:rsidP="00FF6EF6">
      <w:pPr>
        <w:ind w:firstLine="720"/>
      </w:pPr>
    </w:p>
    <w:p w14:paraId="58F56356" w14:textId="77777777" w:rsidR="00FF6EF6" w:rsidRDefault="00FF6EF6" w:rsidP="00FF6EF6">
      <w:pPr>
        <w:ind w:firstLine="720"/>
      </w:pPr>
    </w:p>
    <w:p w14:paraId="58F0BC52" w14:textId="77777777" w:rsidR="00FF6EF6" w:rsidRDefault="00FF6EF6" w:rsidP="00FF6EF6">
      <w:pPr>
        <w:ind w:firstLine="720"/>
      </w:pPr>
    </w:p>
    <w:p w14:paraId="26758D14" w14:textId="77777777" w:rsidR="00FF6EF6" w:rsidRDefault="00FF6EF6" w:rsidP="00FF6EF6">
      <w:pPr>
        <w:ind w:firstLine="720"/>
      </w:pPr>
    </w:p>
    <w:p w14:paraId="06B1F257" w14:textId="77777777" w:rsidR="00FF6EF6" w:rsidRDefault="00FF6EF6" w:rsidP="00FF6EF6">
      <w:pPr>
        <w:ind w:firstLine="720"/>
      </w:pPr>
    </w:p>
    <w:p w14:paraId="73AA9E50" w14:textId="77777777" w:rsidR="00FF6EF6" w:rsidRDefault="00FF6EF6" w:rsidP="00FF6EF6">
      <w:pPr>
        <w:ind w:firstLine="720"/>
      </w:pPr>
    </w:p>
    <w:p w14:paraId="7388516E" w14:textId="77777777" w:rsidR="00FF6EF6" w:rsidRDefault="00FF6EF6" w:rsidP="00FF6EF6">
      <w:pPr>
        <w:ind w:firstLine="720"/>
      </w:pPr>
    </w:p>
    <w:p w14:paraId="4FA8D83B" w14:textId="77777777" w:rsidR="00FF6EF6" w:rsidRDefault="00FF6EF6" w:rsidP="00FF6EF6">
      <w:pPr>
        <w:ind w:firstLine="720"/>
      </w:pPr>
    </w:p>
    <w:p w14:paraId="1B7C1F3C" w14:textId="77777777" w:rsidR="00FF6EF6" w:rsidRDefault="00FF6EF6" w:rsidP="00FF6EF6">
      <w:pPr>
        <w:ind w:firstLine="720"/>
      </w:pPr>
    </w:p>
    <w:p w14:paraId="03C7056F" w14:textId="77777777" w:rsidR="00FF6EF6" w:rsidRDefault="00FF6EF6" w:rsidP="00FF6EF6">
      <w:pPr>
        <w:ind w:firstLine="720"/>
      </w:pPr>
    </w:p>
    <w:p w14:paraId="0528357D" w14:textId="77777777" w:rsidR="00FF6EF6" w:rsidRDefault="00FF6EF6" w:rsidP="00FF6EF6">
      <w:pPr>
        <w:ind w:firstLine="720"/>
      </w:pPr>
    </w:p>
    <w:p w14:paraId="7298BECB" w14:textId="77777777" w:rsidR="00FF6EF6" w:rsidRDefault="00FF6EF6" w:rsidP="003207B7"/>
    <w:sectPr w:rsidR="00FF6EF6" w:rsidSect="00160C86">
      <w:head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2E8E7" w14:textId="77777777" w:rsidR="008F3A9F" w:rsidRDefault="008F3A9F">
      <w:pPr>
        <w:spacing w:after="0" w:line="240" w:lineRule="auto"/>
      </w:pPr>
      <w:r>
        <w:separator/>
      </w:r>
    </w:p>
  </w:endnote>
  <w:endnote w:type="continuationSeparator" w:id="0">
    <w:p w14:paraId="0C61B5F8" w14:textId="77777777" w:rsidR="008F3A9F" w:rsidRDefault="008F3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7D0BA" w14:textId="77777777" w:rsidR="008F3A9F" w:rsidRDefault="008F3A9F">
      <w:pPr>
        <w:spacing w:after="0" w:line="240" w:lineRule="auto"/>
      </w:pPr>
      <w:r>
        <w:separator/>
      </w:r>
    </w:p>
  </w:footnote>
  <w:footnote w:type="continuationSeparator" w:id="0">
    <w:p w14:paraId="1663033E" w14:textId="77777777" w:rsidR="008F3A9F" w:rsidRDefault="008F3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46A22" w14:textId="77777777" w:rsidR="00B028F3" w:rsidRDefault="00926BE5">
    <w:pPr>
      <w:pStyle w:val="Header"/>
      <w:jc w:val="right"/>
    </w:pPr>
    <w:r>
      <w:tab/>
    </w:r>
    <w:r>
      <w:tab/>
    </w:r>
    <w:sdt>
      <w:sdtPr>
        <w:id w:val="93803410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p w14:paraId="33188F51" w14:textId="77777777" w:rsidR="00B028F3" w:rsidRDefault="00B02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0B0C5" w14:textId="77777777" w:rsidR="00B028F3" w:rsidRDefault="00926BE5">
    <w:pPr>
      <w:pStyle w:val="Header"/>
      <w:jc w:val="right"/>
    </w:pPr>
    <w:r>
      <w:tab/>
    </w:r>
    <w:r>
      <w:tab/>
    </w:r>
    <w:sdt>
      <w:sdtPr>
        <w:id w:val="134204437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2ABA31F6" w14:textId="77777777" w:rsidR="00B028F3" w:rsidRDefault="00B028F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B42"/>
    <w:rsid w:val="00007B3C"/>
    <w:rsid w:val="00020A07"/>
    <w:rsid w:val="0003222F"/>
    <w:rsid w:val="00051681"/>
    <w:rsid w:val="00053484"/>
    <w:rsid w:val="00061DA5"/>
    <w:rsid w:val="000702DC"/>
    <w:rsid w:val="0007246B"/>
    <w:rsid w:val="0008014E"/>
    <w:rsid w:val="000916CA"/>
    <w:rsid w:val="000A71E9"/>
    <w:rsid w:val="000B74DC"/>
    <w:rsid w:val="000C685A"/>
    <w:rsid w:val="000D791B"/>
    <w:rsid w:val="000E0FE2"/>
    <w:rsid w:val="0010428F"/>
    <w:rsid w:val="00131A8E"/>
    <w:rsid w:val="00131B42"/>
    <w:rsid w:val="00132B48"/>
    <w:rsid w:val="0013597F"/>
    <w:rsid w:val="001515B5"/>
    <w:rsid w:val="001519BA"/>
    <w:rsid w:val="001525DF"/>
    <w:rsid w:val="00160C86"/>
    <w:rsid w:val="00161397"/>
    <w:rsid w:val="00170FF3"/>
    <w:rsid w:val="001844F6"/>
    <w:rsid w:val="00184BCD"/>
    <w:rsid w:val="001978C0"/>
    <w:rsid w:val="001A4D98"/>
    <w:rsid w:val="001A6B58"/>
    <w:rsid w:val="001C11C5"/>
    <w:rsid w:val="001C5077"/>
    <w:rsid w:val="001F363B"/>
    <w:rsid w:val="0021163E"/>
    <w:rsid w:val="00213255"/>
    <w:rsid w:val="0021699F"/>
    <w:rsid w:val="00227E30"/>
    <w:rsid w:val="00250C43"/>
    <w:rsid w:val="0026298A"/>
    <w:rsid w:val="00287E7C"/>
    <w:rsid w:val="002A057E"/>
    <w:rsid w:val="002A34BF"/>
    <w:rsid w:val="002C4F86"/>
    <w:rsid w:val="002C7A60"/>
    <w:rsid w:val="002D4F87"/>
    <w:rsid w:val="00300842"/>
    <w:rsid w:val="003014C9"/>
    <w:rsid w:val="003207B7"/>
    <w:rsid w:val="00332ECD"/>
    <w:rsid w:val="00355FC8"/>
    <w:rsid w:val="00366D1E"/>
    <w:rsid w:val="00374E16"/>
    <w:rsid w:val="00385B77"/>
    <w:rsid w:val="003A6507"/>
    <w:rsid w:val="003A74AC"/>
    <w:rsid w:val="003C37E2"/>
    <w:rsid w:val="003C5CBD"/>
    <w:rsid w:val="003E7538"/>
    <w:rsid w:val="00411CE4"/>
    <w:rsid w:val="004133C7"/>
    <w:rsid w:val="004226A3"/>
    <w:rsid w:val="00425DE5"/>
    <w:rsid w:val="00427D4B"/>
    <w:rsid w:val="00447FE7"/>
    <w:rsid w:val="00470127"/>
    <w:rsid w:val="00483252"/>
    <w:rsid w:val="00491553"/>
    <w:rsid w:val="00493B32"/>
    <w:rsid w:val="004A37CB"/>
    <w:rsid w:val="004B647B"/>
    <w:rsid w:val="004C2790"/>
    <w:rsid w:val="004C6AFF"/>
    <w:rsid w:val="004E22B8"/>
    <w:rsid w:val="004F32C2"/>
    <w:rsid w:val="004F4622"/>
    <w:rsid w:val="004F4834"/>
    <w:rsid w:val="00502DF0"/>
    <w:rsid w:val="0053596E"/>
    <w:rsid w:val="00561914"/>
    <w:rsid w:val="00566941"/>
    <w:rsid w:val="005838A0"/>
    <w:rsid w:val="0059302B"/>
    <w:rsid w:val="005B51B3"/>
    <w:rsid w:val="005E144C"/>
    <w:rsid w:val="005F50B7"/>
    <w:rsid w:val="006014E6"/>
    <w:rsid w:val="00646758"/>
    <w:rsid w:val="006519B5"/>
    <w:rsid w:val="00665931"/>
    <w:rsid w:val="00681BD6"/>
    <w:rsid w:val="00685113"/>
    <w:rsid w:val="00686E46"/>
    <w:rsid w:val="006920F9"/>
    <w:rsid w:val="006A1BD5"/>
    <w:rsid w:val="006B1776"/>
    <w:rsid w:val="006C76A5"/>
    <w:rsid w:val="006E6D1B"/>
    <w:rsid w:val="006F2851"/>
    <w:rsid w:val="006F5ECB"/>
    <w:rsid w:val="0070213B"/>
    <w:rsid w:val="00710891"/>
    <w:rsid w:val="0072370D"/>
    <w:rsid w:val="007237AA"/>
    <w:rsid w:val="007556B7"/>
    <w:rsid w:val="00765CA7"/>
    <w:rsid w:val="00777860"/>
    <w:rsid w:val="007A6127"/>
    <w:rsid w:val="007A656C"/>
    <w:rsid w:val="007B1B93"/>
    <w:rsid w:val="007D796A"/>
    <w:rsid w:val="00801C8A"/>
    <w:rsid w:val="008170CF"/>
    <w:rsid w:val="0082378D"/>
    <w:rsid w:val="0083691F"/>
    <w:rsid w:val="00845D83"/>
    <w:rsid w:val="00854A64"/>
    <w:rsid w:val="008726FF"/>
    <w:rsid w:val="00884CE4"/>
    <w:rsid w:val="008B7569"/>
    <w:rsid w:val="008C3B4E"/>
    <w:rsid w:val="008C4637"/>
    <w:rsid w:val="008C74A7"/>
    <w:rsid w:val="008F3A9F"/>
    <w:rsid w:val="008F4C07"/>
    <w:rsid w:val="00926BE5"/>
    <w:rsid w:val="00936E26"/>
    <w:rsid w:val="00940D47"/>
    <w:rsid w:val="00960ECA"/>
    <w:rsid w:val="00963076"/>
    <w:rsid w:val="00983104"/>
    <w:rsid w:val="00985C3A"/>
    <w:rsid w:val="009863A7"/>
    <w:rsid w:val="009C5282"/>
    <w:rsid w:val="009D6DD1"/>
    <w:rsid w:val="009E5767"/>
    <w:rsid w:val="009E5915"/>
    <w:rsid w:val="009F479C"/>
    <w:rsid w:val="009F5170"/>
    <w:rsid w:val="00A04A88"/>
    <w:rsid w:val="00A22638"/>
    <w:rsid w:val="00A22780"/>
    <w:rsid w:val="00A762EB"/>
    <w:rsid w:val="00A76D1E"/>
    <w:rsid w:val="00A84567"/>
    <w:rsid w:val="00A90601"/>
    <w:rsid w:val="00A97C79"/>
    <w:rsid w:val="00AA2CE5"/>
    <w:rsid w:val="00AA3F50"/>
    <w:rsid w:val="00AB59E4"/>
    <w:rsid w:val="00AD1514"/>
    <w:rsid w:val="00AD6FE1"/>
    <w:rsid w:val="00B028F3"/>
    <w:rsid w:val="00B10340"/>
    <w:rsid w:val="00B23896"/>
    <w:rsid w:val="00B279DD"/>
    <w:rsid w:val="00B56044"/>
    <w:rsid w:val="00B62522"/>
    <w:rsid w:val="00B678F6"/>
    <w:rsid w:val="00B71F8C"/>
    <w:rsid w:val="00BA620D"/>
    <w:rsid w:val="00BB6945"/>
    <w:rsid w:val="00BC39F6"/>
    <w:rsid w:val="00BF2944"/>
    <w:rsid w:val="00C01725"/>
    <w:rsid w:val="00C31AD7"/>
    <w:rsid w:val="00C31B42"/>
    <w:rsid w:val="00C36E47"/>
    <w:rsid w:val="00C37242"/>
    <w:rsid w:val="00C406E6"/>
    <w:rsid w:val="00C42EF4"/>
    <w:rsid w:val="00C5009D"/>
    <w:rsid w:val="00C73659"/>
    <w:rsid w:val="00CB4B90"/>
    <w:rsid w:val="00CD16C6"/>
    <w:rsid w:val="00CF5C14"/>
    <w:rsid w:val="00D05D33"/>
    <w:rsid w:val="00D0753D"/>
    <w:rsid w:val="00D103CE"/>
    <w:rsid w:val="00D13E41"/>
    <w:rsid w:val="00D23B1F"/>
    <w:rsid w:val="00D71841"/>
    <w:rsid w:val="00D73D7D"/>
    <w:rsid w:val="00D74CBB"/>
    <w:rsid w:val="00D77A4D"/>
    <w:rsid w:val="00D94959"/>
    <w:rsid w:val="00DA1D96"/>
    <w:rsid w:val="00DA2826"/>
    <w:rsid w:val="00DB03A0"/>
    <w:rsid w:val="00DC0144"/>
    <w:rsid w:val="00DC0787"/>
    <w:rsid w:val="00DC17BF"/>
    <w:rsid w:val="00DC67E6"/>
    <w:rsid w:val="00DC72C2"/>
    <w:rsid w:val="00DC7888"/>
    <w:rsid w:val="00DE5CB0"/>
    <w:rsid w:val="00E04CB8"/>
    <w:rsid w:val="00E35C04"/>
    <w:rsid w:val="00E46E8A"/>
    <w:rsid w:val="00E5257A"/>
    <w:rsid w:val="00E64332"/>
    <w:rsid w:val="00E70617"/>
    <w:rsid w:val="00E82369"/>
    <w:rsid w:val="00E965EC"/>
    <w:rsid w:val="00EA76C4"/>
    <w:rsid w:val="00EC0394"/>
    <w:rsid w:val="00EC3859"/>
    <w:rsid w:val="00ED205B"/>
    <w:rsid w:val="00ED2B0E"/>
    <w:rsid w:val="00EE103A"/>
    <w:rsid w:val="00EE2A1B"/>
    <w:rsid w:val="00EF1980"/>
    <w:rsid w:val="00EF2613"/>
    <w:rsid w:val="00F07174"/>
    <w:rsid w:val="00F14E13"/>
    <w:rsid w:val="00F152D9"/>
    <w:rsid w:val="00F250B1"/>
    <w:rsid w:val="00F25F38"/>
    <w:rsid w:val="00F34C15"/>
    <w:rsid w:val="00F36500"/>
    <w:rsid w:val="00F45D95"/>
    <w:rsid w:val="00F46E56"/>
    <w:rsid w:val="00F50650"/>
    <w:rsid w:val="00F97E23"/>
    <w:rsid w:val="00FA0451"/>
    <w:rsid w:val="00FB2959"/>
    <w:rsid w:val="00FC3FCE"/>
    <w:rsid w:val="00FC74E2"/>
    <w:rsid w:val="00FE5B73"/>
    <w:rsid w:val="00FF4B0C"/>
    <w:rsid w:val="00FF6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75AAA"/>
  <w15:chartTrackingRefBased/>
  <w15:docId w15:val="{E36D24BB-461B-4A49-8304-CAFC2E17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B1F"/>
  </w:style>
  <w:style w:type="paragraph" w:styleId="Heading1">
    <w:name w:val="heading 1"/>
    <w:basedOn w:val="Normal"/>
    <w:next w:val="Normal"/>
    <w:link w:val="Heading1Char"/>
    <w:uiPriority w:val="9"/>
    <w:qFormat/>
    <w:rsid w:val="00F3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74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0C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C86"/>
  </w:style>
  <w:style w:type="paragraph" w:styleId="Footer">
    <w:name w:val="footer"/>
    <w:basedOn w:val="Normal"/>
    <w:link w:val="FooterChar"/>
    <w:uiPriority w:val="99"/>
    <w:unhideWhenUsed/>
    <w:rsid w:val="00160C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C86"/>
  </w:style>
  <w:style w:type="character" w:customStyle="1" w:styleId="sqlkeywordcolor">
    <w:name w:val="sqlkeywordcolor"/>
    <w:basedOn w:val="DefaultParagraphFont"/>
    <w:rsid w:val="00470127"/>
  </w:style>
  <w:style w:type="character" w:styleId="Emphasis">
    <w:name w:val="Emphasis"/>
    <w:basedOn w:val="DefaultParagraphFont"/>
    <w:uiPriority w:val="20"/>
    <w:qFormat/>
    <w:rsid w:val="00470127"/>
    <w:rPr>
      <w:i/>
      <w:iCs/>
    </w:rPr>
  </w:style>
  <w:style w:type="character" w:customStyle="1" w:styleId="sqlstringcolor">
    <w:name w:val="sqlstringcolor"/>
    <w:basedOn w:val="DefaultParagraphFont"/>
    <w:rsid w:val="00983104"/>
  </w:style>
  <w:style w:type="table" w:styleId="TableGrid">
    <w:name w:val="Table Grid"/>
    <w:basedOn w:val="TableNormal"/>
    <w:uiPriority w:val="39"/>
    <w:rsid w:val="00051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65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6500"/>
    <w:pPr>
      <w:outlineLvl w:val="9"/>
    </w:pPr>
  </w:style>
  <w:style w:type="character" w:styleId="SubtleEmphasis">
    <w:name w:val="Subtle Emphasis"/>
    <w:basedOn w:val="DefaultParagraphFont"/>
    <w:uiPriority w:val="19"/>
    <w:qFormat/>
    <w:rsid w:val="00F36500"/>
    <w:rPr>
      <w:i/>
      <w:iCs/>
      <w:color w:val="404040" w:themeColor="text1" w:themeTint="BF"/>
    </w:rPr>
  </w:style>
  <w:style w:type="paragraph" w:styleId="Caption">
    <w:name w:val="caption"/>
    <w:basedOn w:val="Normal"/>
    <w:next w:val="Normal"/>
    <w:uiPriority w:val="35"/>
    <w:unhideWhenUsed/>
    <w:qFormat/>
    <w:rsid w:val="002A05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36500"/>
    <w:pPr>
      <w:spacing w:after="0"/>
    </w:pPr>
  </w:style>
  <w:style w:type="character" w:customStyle="1" w:styleId="Heading2Char">
    <w:name w:val="Heading 2 Char"/>
    <w:basedOn w:val="DefaultParagraphFont"/>
    <w:link w:val="Heading2"/>
    <w:uiPriority w:val="9"/>
    <w:rsid w:val="003A74A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A74AC"/>
    <w:pPr>
      <w:spacing w:after="100"/>
    </w:pPr>
  </w:style>
  <w:style w:type="paragraph" w:styleId="TOC2">
    <w:name w:val="toc 2"/>
    <w:basedOn w:val="Normal"/>
    <w:next w:val="Normal"/>
    <w:autoRedefine/>
    <w:uiPriority w:val="39"/>
    <w:unhideWhenUsed/>
    <w:rsid w:val="003A74AC"/>
    <w:pPr>
      <w:spacing w:after="100"/>
      <w:ind w:left="240"/>
    </w:pPr>
  </w:style>
  <w:style w:type="character" w:styleId="Hyperlink">
    <w:name w:val="Hyperlink"/>
    <w:basedOn w:val="DefaultParagraphFont"/>
    <w:uiPriority w:val="99"/>
    <w:unhideWhenUsed/>
    <w:rsid w:val="003A74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65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ri\Documents\Custom%20Office%20Templates\AP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5208A-6743-4A7D-8A07-F49F17058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C:\Users\morri\Documents\Custom Office Templates\APA.dotx</Template>
  <TotalTime>0</TotalTime>
  <Pages>21</Pages>
  <Words>2438</Words>
  <Characters>13899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Etrigan M</dc:creator>
  <cp:lastModifiedBy>Naveen Teja Reddy Majji</cp:lastModifiedBy>
  <cp:revision>2</cp:revision>
  <dcterms:created xsi:type="dcterms:W3CDTF">2025-03-14T18:37:00Z</dcterms:created>
  <dcterms:modified xsi:type="dcterms:W3CDTF">2025-03-14T18:37:00Z</dcterms:modified>
</cp:coreProperties>
</file>